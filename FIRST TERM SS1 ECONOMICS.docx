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B8B" w:rsidRDefault="007A3B8B" w:rsidP="007A3B8B"/>
    <w:p w:rsidR="007A3B8B" w:rsidRDefault="007A3B8B" w:rsidP="007A3B8B">
      <w:bookmarkStart w:id="0" w:name="_GoBack"/>
      <w:bookmarkEnd w:id="0"/>
    </w:p>
    <w:tbl>
      <w:tblPr>
        <w:tblpPr w:leftFromText="187" w:rightFromText="187" w:horzAnchor="margin" w:tblpXSpec="center" w:tblpYSpec="bottom"/>
        <w:tblW w:w="5000" w:type="pct"/>
        <w:tblLook w:val="04A0" w:firstRow="1" w:lastRow="0" w:firstColumn="1" w:lastColumn="0" w:noHBand="0" w:noVBand="1"/>
      </w:tblPr>
      <w:tblGrid>
        <w:gridCol w:w="9026"/>
      </w:tblGrid>
      <w:tr w:rsidR="007A3B8B" w:rsidTr="00574F8F">
        <w:tc>
          <w:tcPr>
            <w:tcW w:w="5000" w:type="pct"/>
          </w:tcPr>
          <w:p w:rsidR="007A3B8B" w:rsidRDefault="007A3B8B" w:rsidP="00574F8F">
            <w:pPr>
              <w:pStyle w:val="NoSpacing"/>
            </w:pPr>
          </w:p>
        </w:tc>
      </w:tr>
    </w:tbl>
    <w:p w:rsidR="007A3B8B" w:rsidRPr="00305D1B" w:rsidRDefault="007A3B8B" w:rsidP="007A3B8B">
      <w:pPr>
        <w:jc w:val="center"/>
      </w:pPr>
      <w:r w:rsidRPr="00D637F5">
        <w:rPr>
          <w:rFonts w:ascii="Tahoma" w:hAnsi="Tahoma" w:cs="Tahoma"/>
          <w:b/>
          <w:sz w:val="21"/>
          <w:szCs w:val="21"/>
        </w:rPr>
        <w:t>FIRST TERM E-LEARNING NOTE</w:t>
      </w:r>
    </w:p>
    <w:p w:rsidR="007A3B8B" w:rsidRDefault="007A3B8B" w:rsidP="007A3B8B">
      <w:pPr>
        <w:jc w:val="center"/>
        <w:rPr>
          <w:rFonts w:ascii="Tahoma" w:hAnsi="Tahoma" w:cs="Tahoma"/>
          <w:b/>
          <w:sz w:val="21"/>
          <w:szCs w:val="21"/>
        </w:rPr>
      </w:pPr>
      <w:r w:rsidRPr="00D637F5">
        <w:rPr>
          <w:rFonts w:ascii="Tahoma" w:hAnsi="Tahoma" w:cs="Tahoma"/>
          <w:b/>
          <w:sz w:val="21"/>
          <w:szCs w:val="21"/>
        </w:rPr>
        <w:t>SUBJECT: ECONOMICS</w:t>
      </w:r>
    </w:p>
    <w:p w:rsidR="007A3B8B" w:rsidRPr="00D637F5" w:rsidRDefault="007A3B8B" w:rsidP="007A3B8B">
      <w:pPr>
        <w:jc w:val="center"/>
        <w:rPr>
          <w:rFonts w:ascii="Tahoma" w:hAnsi="Tahoma" w:cs="Tahoma"/>
          <w:b/>
          <w:sz w:val="21"/>
          <w:szCs w:val="21"/>
        </w:rPr>
      </w:pPr>
      <w:r w:rsidRPr="00D637F5">
        <w:rPr>
          <w:rFonts w:ascii="Tahoma" w:hAnsi="Tahoma" w:cs="Tahoma"/>
          <w:b/>
          <w:sz w:val="21"/>
          <w:szCs w:val="21"/>
        </w:rPr>
        <w:t>CLASS</w:t>
      </w:r>
      <w:r>
        <w:rPr>
          <w:rFonts w:ascii="Tahoma" w:hAnsi="Tahoma" w:cs="Tahoma"/>
          <w:b/>
          <w:sz w:val="21"/>
          <w:szCs w:val="21"/>
        </w:rPr>
        <w:t>: SS</w:t>
      </w:r>
      <w:r w:rsidRPr="00D637F5">
        <w:rPr>
          <w:rFonts w:ascii="Tahoma" w:hAnsi="Tahoma" w:cs="Tahoma"/>
          <w:b/>
          <w:sz w:val="21"/>
          <w:szCs w:val="21"/>
        </w:rPr>
        <w:t>1</w:t>
      </w:r>
    </w:p>
    <w:p w:rsidR="007A3B8B" w:rsidRPr="00D637F5" w:rsidRDefault="007A3B8B" w:rsidP="007A3B8B">
      <w:pPr>
        <w:ind w:left="720"/>
        <w:rPr>
          <w:rFonts w:ascii="Tahoma" w:hAnsi="Tahoma" w:cs="Tahoma"/>
          <w:sz w:val="21"/>
          <w:szCs w:val="21"/>
        </w:rPr>
      </w:pPr>
    </w:p>
    <w:p w:rsidR="007A3B8B" w:rsidRPr="00D637F5" w:rsidRDefault="007A3B8B" w:rsidP="007A3B8B">
      <w:pPr>
        <w:pStyle w:val="Heading2"/>
        <w:spacing w:before="0"/>
        <w:rPr>
          <w:rFonts w:ascii="Tahoma" w:hAnsi="Tahoma" w:cs="Tahoma"/>
          <w:bCs w:val="0"/>
          <w:iCs/>
          <w:color w:val="auto"/>
          <w:sz w:val="21"/>
          <w:szCs w:val="21"/>
        </w:rPr>
      </w:pPr>
      <w:r w:rsidRPr="00D637F5">
        <w:rPr>
          <w:rFonts w:ascii="Tahoma" w:hAnsi="Tahoma" w:cs="Tahoma"/>
          <w:bCs w:val="0"/>
          <w:iCs/>
          <w:color w:val="auto"/>
          <w:sz w:val="21"/>
          <w:szCs w:val="21"/>
        </w:rPr>
        <w:t>SCHEME</w:t>
      </w:r>
    </w:p>
    <w:p w:rsidR="007A3B8B" w:rsidRPr="00D637F5" w:rsidRDefault="007A3B8B" w:rsidP="007A3B8B">
      <w:pPr>
        <w:rPr>
          <w:rFonts w:ascii="Tahoma" w:hAnsi="Tahoma" w:cs="Tahoma"/>
          <w:sz w:val="21"/>
          <w:szCs w:val="21"/>
          <w:lang w:eastAsia="x-none"/>
        </w:rPr>
      </w:pPr>
    </w:p>
    <w:p w:rsidR="007A3B8B" w:rsidRPr="00D637F5" w:rsidRDefault="007A3B8B" w:rsidP="007A3B8B">
      <w:pPr>
        <w:rPr>
          <w:rFonts w:ascii="Tahoma" w:hAnsi="Tahoma" w:cs="Tahoma"/>
          <w:b/>
          <w:sz w:val="21"/>
          <w:szCs w:val="21"/>
          <w:lang w:eastAsia="x-none"/>
        </w:rPr>
      </w:pPr>
      <w:r w:rsidRPr="00D637F5">
        <w:rPr>
          <w:rFonts w:ascii="Tahoma" w:hAnsi="Tahoma" w:cs="Tahoma"/>
          <w:b/>
          <w:sz w:val="21"/>
          <w:szCs w:val="21"/>
          <w:lang w:eastAsia="x-none"/>
        </w:rPr>
        <w:t>WEEK</w:t>
      </w:r>
      <w:r w:rsidRPr="00D637F5">
        <w:rPr>
          <w:rFonts w:ascii="Tahoma" w:hAnsi="Tahoma" w:cs="Tahoma"/>
          <w:b/>
          <w:sz w:val="21"/>
          <w:szCs w:val="21"/>
          <w:lang w:eastAsia="x-none"/>
        </w:rPr>
        <w:tab/>
        <w:t xml:space="preserve">TOPIC </w:t>
      </w:r>
    </w:p>
    <w:p w:rsidR="007A3B8B" w:rsidRPr="00D637F5" w:rsidRDefault="007A3B8B" w:rsidP="007A3B8B">
      <w:pPr>
        <w:numPr>
          <w:ilvl w:val="0"/>
          <w:numId w:val="13"/>
        </w:numPr>
        <w:ind w:left="720"/>
        <w:rPr>
          <w:rFonts w:ascii="Tahoma" w:hAnsi="Tahoma" w:cs="Tahoma"/>
          <w:sz w:val="21"/>
          <w:szCs w:val="21"/>
        </w:rPr>
      </w:pPr>
      <w:r w:rsidRPr="00D637F5">
        <w:rPr>
          <w:rFonts w:ascii="Tahoma" w:hAnsi="Tahoma" w:cs="Tahoma"/>
          <w:sz w:val="21"/>
          <w:szCs w:val="21"/>
        </w:rPr>
        <w:t>Meaning of Economics.</w:t>
      </w:r>
    </w:p>
    <w:p w:rsidR="007A3B8B" w:rsidRPr="00D637F5" w:rsidRDefault="007A3B8B" w:rsidP="007A3B8B">
      <w:pPr>
        <w:numPr>
          <w:ilvl w:val="0"/>
          <w:numId w:val="13"/>
        </w:numPr>
        <w:ind w:left="720"/>
        <w:rPr>
          <w:rFonts w:ascii="Tahoma" w:hAnsi="Tahoma" w:cs="Tahoma"/>
          <w:sz w:val="21"/>
          <w:szCs w:val="21"/>
        </w:rPr>
      </w:pPr>
      <w:r w:rsidRPr="00D637F5">
        <w:rPr>
          <w:rFonts w:ascii="Tahoma" w:hAnsi="Tahoma" w:cs="Tahoma"/>
          <w:sz w:val="21"/>
          <w:szCs w:val="21"/>
        </w:rPr>
        <w:t>Economics as a Science, Arts or Social subject.</w:t>
      </w:r>
    </w:p>
    <w:p w:rsidR="007A3B8B" w:rsidRPr="00D637F5" w:rsidRDefault="007A3B8B" w:rsidP="007A3B8B">
      <w:pPr>
        <w:numPr>
          <w:ilvl w:val="0"/>
          <w:numId w:val="13"/>
        </w:numPr>
        <w:ind w:left="720"/>
        <w:rPr>
          <w:rFonts w:ascii="Tahoma" w:hAnsi="Tahoma" w:cs="Tahoma"/>
          <w:sz w:val="21"/>
          <w:szCs w:val="21"/>
        </w:rPr>
      </w:pPr>
      <w:r w:rsidRPr="00D637F5">
        <w:rPr>
          <w:rFonts w:ascii="Tahoma" w:hAnsi="Tahoma" w:cs="Tahoma"/>
          <w:sz w:val="21"/>
          <w:szCs w:val="21"/>
        </w:rPr>
        <w:t>Basic Concept of Economics.</w:t>
      </w:r>
    </w:p>
    <w:p w:rsidR="007A3B8B" w:rsidRPr="00D637F5" w:rsidRDefault="007A3B8B" w:rsidP="007A3B8B">
      <w:pPr>
        <w:numPr>
          <w:ilvl w:val="0"/>
          <w:numId w:val="13"/>
        </w:numPr>
        <w:ind w:left="720"/>
        <w:rPr>
          <w:rFonts w:ascii="Tahoma" w:hAnsi="Tahoma" w:cs="Tahoma"/>
          <w:sz w:val="21"/>
          <w:szCs w:val="21"/>
        </w:rPr>
      </w:pPr>
      <w:r w:rsidRPr="00D637F5">
        <w:rPr>
          <w:rFonts w:ascii="Tahoma" w:hAnsi="Tahoma" w:cs="Tahoma"/>
          <w:sz w:val="21"/>
          <w:szCs w:val="21"/>
        </w:rPr>
        <w:t>Importance of Opportunity Cost to an Individual, Firms and the Government.</w:t>
      </w:r>
    </w:p>
    <w:p w:rsidR="007A3B8B" w:rsidRPr="00D637F5" w:rsidRDefault="007A3B8B" w:rsidP="007A3B8B">
      <w:pPr>
        <w:numPr>
          <w:ilvl w:val="0"/>
          <w:numId w:val="13"/>
        </w:numPr>
        <w:ind w:left="720"/>
        <w:rPr>
          <w:rFonts w:ascii="Tahoma" w:hAnsi="Tahoma" w:cs="Tahoma"/>
          <w:sz w:val="21"/>
          <w:szCs w:val="21"/>
        </w:rPr>
      </w:pPr>
      <w:r w:rsidRPr="00D637F5">
        <w:rPr>
          <w:rFonts w:ascii="Tahoma" w:hAnsi="Tahoma" w:cs="Tahoma"/>
          <w:sz w:val="21"/>
          <w:szCs w:val="21"/>
        </w:rPr>
        <w:t>Basic Economic Problems of the Society.</w:t>
      </w:r>
    </w:p>
    <w:p w:rsidR="007A3B8B" w:rsidRPr="00D637F5" w:rsidRDefault="007A3B8B" w:rsidP="007A3B8B">
      <w:pPr>
        <w:numPr>
          <w:ilvl w:val="0"/>
          <w:numId w:val="13"/>
        </w:numPr>
        <w:ind w:left="720"/>
        <w:jc w:val="both"/>
        <w:rPr>
          <w:rFonts w:ascii="Tahoma" w:hAnsi="Tahoma" w:cs="Tahoma"/>
          <w:sz w:val="21"/>
          <w:szCs w:val="21"/>
        </w:rPr>
      </w:pPr>
      <w:r w:rsidRPr="00D637F5">
        <w:rPr>
          <w:rFonts w:ascii="Tahoma" w:hAnsi="Tahoma" w:cs="Tahoma"/>
          <w:sz w:val="21"/>
          <w:szCs w:val="21"/>
        </w:rPr>
        <w:t>Basic Tools for Economics Analysis.</w:t>
      </w:r>
    </w:p>
    <w:p w:rsidR="007A3B8B" w:rsidRPr="00D637F5" w:rsidRDefault="007A3B8B" w:rsidP="007A3B8B">
      <w:pPr>
        <w:ind w:left="360"/>
        <w:rPr>
          <w:rFonts w:ascii="Tahoma" w:hAnsi="Tahoma" w:cs="Tahoma"/>
          <w:sz w:val="21"/>
          <w:szCs w:val="21"/>
        </w:rPr>
      </w:pPr>
      <w:r w:rsidRPr="00D637F5">
        <w:rPr>
          <w:rFonts w:ascii="Tahoma" w:hAnsi="Tahoma" w:cs="Tahoma"/>
          <w:sz w:val="21"/>
          <w:szCs w:val="21"/>
        </w:rPr>
        <w:t>7.   Data Collection and Presentation.</w:t>
      </w:r>
    </w:p>
    <w:p w:rsidR="007A3B8B" w:rsidRPr="00D637F5" w:rsidRDefault="007A3B8B" w:rsidP="007A3B8B">
      <w:pPr>
        <w:ind w:left="360"/>
        <w:rPr>
          <w:rFonts w:ascii="Tahoma" w:hAnsi="Tahoma" w:cs="Tahoma"/>
          <w:sz w:val="21"/>
          <w:szCs w:val="21"/>
        </w:rPr>
      </w:pPr>
      <w:r w:rsidRPr="00D637F5">
        <w:rPr>
          <w:rFonts w:ascii="Tahoma" w:hAnsi="Tahoma" w:cs="Tahoma"/>
          <w:sz w:val="21"/>
          <w:szCs w:val="21"/>
        </w:rPr>
        <w:t>8    Theory of Production.</w:t>
      </w:r>
    </w:p>
    <w:p w:rsidR="007A3B8B" w:rsidRPr="00D637F5" w:rsidRDefault="007A3B8B" w:rsidP="007A3B8B">
      <w:pPr>
        <w:ind w:left="360"/>
        <w:rPr>
          <w:rFonts w:ascii="Tahoma" w:hAnsi="Tahoma" w:cs="Tahoma"/>
          <w:sz w:val="21"/>
          <w:szCs w:val="21"/>
        </w:rPr>
      </w:pPr>
      <w:r w:rsidRPr="00D637F5">
        <w:rPr>
          <w:rFonts w:ascii="Tahoma" w:hAnsi="Tahoma" w:cs="Tahoma"/>
          <w:sz w:val="21"/>
          <w:szCs w:val="21"/>
        </w:rPr>
        <w:t>9.   Land as a Factor of Production.</w:t>
      </w:r>
    </w:p>
    <w:p w:rsidR="007A3B8B" w:rsidRPr="00D637F5" w:rsidRDefault="007A3B8B" w:rsidP="007A3B8B">
      <w:pPr>
        <w:ind w:left="360"/>
        <w:rPr>
          <w:rFonts w:ascii="Tahoma" w:hAnsi="Tahoma" w:cs="Tahoma"/>
          <w:sz w:val="21"/>
          <w:szCs w:val="21"/>
        </w:rPr>
      </w:pPr>
      <w:r w:rsidRPr="00D637F5">
        <w:rPr>
          <w:rFonts w:ascii="Tahoma" w:hAnsi="Tahoma" w:cs="Tahoma"/>
          <w:sz w:val="21"/>
          <w:szCs w:val="21"/>
        </w:rPr>
        <w:t>10. Labour as a Factor of Production</w:t>
      </w:r>
    </w:p>
    <w:p w:rsidR="007A3B8B" w:rsidRPr="00D637F5" w:rsidRDefault="007A3B8B" w:rsidP="007A3B8B">
      <w:pPr>
        <w:ind w:left="360"/>
        <w:rPr>
          <w:rFonts w:ascii="Tahoma" w:hAnsi="Tahoma" w:cs="Tahoma"/>
          <w:sz w:val="21"/>
          <w:szCs w:val="21"/>
        </w:rPr>
      </w:pPr>
      <w:r w:rsidRPr="00D637F5">
        <w:rPr>
          <w:rFonts w:ascii="Tahoma" w:hAnsi="Tahoma" w:cs="Tahoma"/>
          <w:sz w:val="21"/>
          <w:szCs w:val="21"/>
        </w:rPr>
        <w:t>11. Revision.</w:t>
      </w:r>
    </w:p>
    <w:p w:rsidR="007A3B8B" w:rsidRPr="00D637F5" w:rsidRDefault="007A3B8B" w:rsidP="007A3B8B">
      <w:pPr>
        <w:ind w:left="360"/>
        <w:rPr>
          <w:rFonts w:ascii="Tahoma" w:hAnsi="Tahoma" w:cs="Tahoma"/>
          <w:sz w:val="21"/>
          <w:szCs w:val="21"/>
        </w:rPr>
      </w:pPr>
      <w:r w:rsidRPr="00D637F5">
        <w:rPr>
          <w:rFonts w:ascii="Tahoma" w:hAnsi="Tahoma" w:cs="Tahoma"/>
          <w:sz w:val="21"/>
          <w:szCs w:val="21"/>
        </w:rPr>
        <w:t>12 &amp; 13. Examination.</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REFERENCE BOOKS</w:t>
      </w:r>
    </w:p>
    <w:p w:rsidR="007A3B8B" w:rsidRPr="00D637F5" w:rsidRDefault="007A3B8B" w:rsidP="007A3B8B">
      <w:pPr>
        <w:numPr>
          <w:ilvl w:val="0"/>
          <w:numId w:val="22"/>
        </w:numPr>
        <w:jc w:val="both"/>
        <w:rPr>
          <w:rFonts w:ascii="Tahoma" w:hAnsi="Tahoma" w:cs="Tahoma"/>
          <w:sz w:val="21"/>
          <w:szCs w:val="21"/>
        </w:rPr>
      </w:pPr>
      <w:r w:rsidRPr="00D637F5">
        <w:rPr>
          <w:rFonts w:ascii="Tahoma" w:hAnsi="Tahoma" w:cs="Tahoma"/>
          <w:sz w:val="21"/>
          <w:szCs w:val="21"/>
        </w:rPr>
        <w:t xml:space="preserve">Amplified and Simplified Economics for Senior Secondary School by Femi Longe  </w:t>
      </w:r>
    </w:p>
    <w:p w:rsidR="007A3B8B" w:rsidRPr="00D637F5" w:rsidRDefault="007A3B8B" w:rsidP="007A3B8B">
      <w:pPr>
        <w:numPr>
          <w:ilvl w:val="0"/>
          <w:numId w:val="22"/>
        </w:numPr>
        <w:rPr>
          <w:rFonts w:ascii="Tahoma" w:hAnsi="Tahoma" w:cs="Tahoma"/>
          <w:b/>
          <w:sz w:val="21"/>
          <w:szCs w:val="21"/>
        </w:rPr>
      </w:pPr>
      <w:r w:rsidRPr="00D637F5">
        <w:rPr>
          <w:rFonts w:ascii="Tahoma" w:hAnsi="Tahoma" w:cs="Tahoma"/>
          <w:sz w:val="21"/>
          <w:szCs w:val="21"/>
        </w:rPr>
        <w:t>Comprehensive Economics for Senior Secondary School by J.V. Anyaele</w:t>
      </w:r>
    </w:p>
    <w:p w:rsidR="007A3B8B" w:rsidRPr="00D637F5" w:rsidRDefault="007A3B8B" w:rsidP="007A3B8B">
      <w:pPr>
        <w:numPr>
          <w:ilvl w:val="0"/>
          <w:numId w:val="22"/>
        </w:numPr>
        <w:rPr>
          <w:rFonts w:ascii="Tahoma" w:hAnsi="Tahoma" w:cs="Tahoma"/>
          <w:sz w:val="21"/>
          <w:szCs w:val="21"/>
        </w:rPr>
      </w:pPr>
      <w:r w:rsidRPr="00D637F5">
        <w:rPr>
          <w:rFonts w:ascii="Tahoma" w:hAnsi="Tahoma" w:cs="Tahoma"/>
          <w:sz w:val="21"/>
          <w:szCs w:val="21"/>
        </w:rPr>
        <w:t>Fundamentals of Economics for SSS By. R.A.I. Anyanwuocha</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jc w:val="center"/>
        <w:rPr>
          <w:rFonts w:ascii="Tahoma" w:hAnsi="Tahoma" w:cs="Tahoma"/>
          <w:sz w:val="21"/>
          <w:szCs w:val="21"/>
        </w:rPr>
      </w:pPr>
      <w:r w:rsidRPr="00D637F5">
        <w:rPr>
          <w:rFonts w:ascii="Tahoma" w:hAnsi="Tahoma" w:cs="Tahoma"/>
          <w:sz w:val="21"/>
          <w:szCs w:val="21"/>
        </w:rPr>
        <w:t>WEEK ONE</w:t>
      </w:r>
    </w:p>
    <w:p w:rsidR="007A3B8B" w:rsidRPr="00D637F5" w:rsidRDefault="007A3B8B" w:rsidP="007A3B8B">
      <w:pPr>
        <w:pStyle w:val="Heading1"/>
        <w:jc w:val="center"/>
        <w:rPr>
          <w:rFonts w:ascii="Tahoma" w:hAnsi="Tahoma" w:cs="Tahoma"/>
          <w:sz w:val="21"/>
          <w:szCs w:val="21"/>
        </w:rPr>
      </w:pPr>
      <w:r w:rsidRPr="00D637F5">
        <w:rPr>
          <w:rFonts w:ascii="Tahoma" w:hAnsi="Tahoma" w:cs="Tahoma"/>
          <w:sz w:val="21"/>
          <w:szCs w:val="21"/>
        </w:rPr>
        <w:t>DEFINITION AND THE SCOPE OF ECONOMIC</w:t>
      </w:r>
      <w:r>
        <w:rPr>
          <w:rFonts w:ascii="Tahoma" w:hAnsi="Tahoma" w:cs="Tahoma"/>
          <w:sz w:val="21"/>
          <w:szCs w:val="21"/>
        </w:rPr>
        <w:t>S</w:t>
      </w: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CONTENT</w:t>
      </w:r>
    </w:p>
    <w:p w:rsidR="007A3B8B" w:rsidRPr="00D637F5" w:rsidRDefault="007A3B8B" w:rsidP="007A3B8B">
      <w:pPr>
        <w:numPr>
          <w:ilvl w:val="0"/>
          <w:numId w:val="70"/>
        </w:numPr>
        <w:jc w:val="both"/>
        <w:rPr>
          <w:rFonts w:ascii="Tahoma" w:hAnsi="Tahoma" w:cs="Tahoma"/>
          <w:sz w:val="21"/>
          <w:szCs w:val="21"/>
        </w:rPr>
      </w:pPr>
      <w:r w:rsidRPr="00D637F5">
        <w:rPr>
          <w:rFonts w:ascii="Tahoma" w:hAnsi="Tahoma" w:cs="Tahoma"/>
          <w:sz w:val="21"/>
          <w:szCs w:val="21"/>
        </w:rPr>
        <w:t>Definition and meaning of Economics</w:t>
      </w:r>
    </w:p>
    <w:p w:rsidR="007A3B8B" w:rsidRPr="00D637F5" w:rsidRDefault="007A3B8B" w:rsidP="007A3B8B">
      <w:pPr>
        <w:numPr>
          <w:ilvl w:val="0"/>
          <w:numId w:val="70"/>
        </w:numPr>
        <w:jc w:val="both"/>
        <w:rPr>
          <w:rFonts w:ascii="Tahoma" w:hAnsi="Tahoma" w:cs="Tahoma"/>
          <w:sz w:val="21"/>
          <w:szCs w:val="21"/>
        </w:rPr>
      </w:pPr>
      <w:r w:rsidRPr="00D637F5">
        <w:rPr>
          <w:rFonts w:ascii="Tahoma" w:hAnsi="Tahoma" w:cs="Tahoma"/>
          <w:sz w:val="21"/>
          <w:szCs w:val="21"/>
        </w:rPr>
        <w:t>The scope of Economics</w:t>
      </w:r>
    </w:p>
    <w:p w:rsidR="007A3B8B" w:rsidRPr="00D637F5" w:rsidRDefault="007A3B8B" w:rsidP="007A3B8B">
      <w:pPr>
        <w:numPr>
          <w:ilvl w:val="0"/>
          <w:numId w:val="70"/>
        </w:numPr>
        <w:jc w:val="both"/>
        <w:rPr>
          <w:rFonts w:ascii="Tahoma" w:hAnsi="Tahoma" w:cs="Tahoma"/>
          <w:sz w:val="21"/>
          <w:szCs w:val="21"/>
        </w:rPr>
      </w:pPr>
      <w:r w:rsidRPr="00D637F5">
        <w:rPr>
          <w:rFonts w:ascii="Tahoma" w:hAnsi="Tahoma" w:cs="Tahoma"/>
          <w:sz w:val="21"/>
          <w:szCs w:val="21"/>
        </w:rPr>
        <w:t>Why do we study economics?</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DEFINITION AND MEANING OF ECONOMICS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Economics as a dynamic subject has very many definitions.  It is often said that there are so many definitions of economics as there are economists because they see the subject from different point of view.</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Some definition given by some economists includes:</w:t>
      </w: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Adam Smith</w:t>
      </w:r>
      <w:r w:rsidRPr="00D637F5">
        <w:rPr>
          <w:rFonts w:ascii="Tahoma" w:hAnsi="Tahoma" w:cs="Tahoma"/>
          <w:sz w:val="21"/>
          <w:szCs w:val="21"/>
        </w:rPr>
        <w:t xml:space="preserve"> (18</w:t>
      </w:r>
      <w:r w:rsidRPr="00D637F5">
        <w:rPr>
          <w:rFonts w:ascii="Tahoma" w:hAnsi="Tahoma" w:cs="Tahoma"/>
          <w:sz w:val="21"/>
          <w:szCs w:val="21"/>
          <w:vertAlign w:val="superscript"/>
        </w:rPr>
        <w:t>th</w:t>
      </w:r>
      <w:r w:rsidRPr="00D637F5">
        <w:rPr>
          <w:rFonts w:ascii="Tahoma" w:hAnsi="Tahoma" w:cs="Tahoma"/>
          <w:sz w:val="21"/>
          <w:szCs w:val="21"/>
        </w:rPr>
        <w:t xml:space="preserve"> Century British Economist and Called “Father of Economics”) in 1776 defined economics as “an inquiry into the nature and causes of the wealth of nations”.</w:t>
      </w: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John Stuart Mill</w:t>
      </w:r>
      <w:r w:rsidRPr="00D637F5">
        <w:rPr>
          <w:rFonts w:ascii="Tahoma" w:hAnsi="Tahoma" w:cs="Tahoma"/>
          <w:sz w:val="21"/>
          <w:szCs w:val="21"/>
        </w:rPr>
        <w:t xml:space="preserve"> in 1843 defined economics as “the practical science of production and distribution of wealth”</w:t>
      </w: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Alfred Marshal</w:t>
      </w:r>
      <w:r w:rsidRPr="00D637F5">
        <w:rPr>
          <w:rFonts w:ascii="Tahoma" w:hAnsi="Tahoma" w:cs="Tahoma"/>
          <w:sz w:val="21"/>
          <w:szCs w:val="21"/>
        </w:rPr>
        <w:t xml:space="preserve"> in 1890 defines it as “a study of mankind in the ordinary business of life, earning and enjoying a living”.</w:t>
      </w: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H. J. Daven Port</w:t>
      </w:r>
      <w:r w:rsidRPr="00D637F5">
        <w:rPr>
          <w:rFonts w:ascii="Tahoma" w:hAnsi="Tahoma" w:cs="Tahoma"/>
          <w:sz w:val="21"/>
          <w:szCs w:val="21"/>
        </w:rPr>
        <w:t xml:space="preserve"> defines economics as “a science that treats phenomena from the stand point of price”. </w:t>
      </w: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Edvins Canon</w:t>
      </w:r>
      <w:r w:rsidRPr="00D637F5">
        <w:rPr>
          <w:rFonts w:ascii="Tahoma" w:hAnsi="Tahoma" w:cs="Tahoma"/>
          <w:sz w:val="21"/>
          <w:szCs w:val="21"/>
        </w:rPr>
        <w:t xml:space="preserve"> defines economics as “the study of things having to do with man’s material welfares”.</w:t>
      </w: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A.I. Pigou</w:t>
      </w:r>
      <w:r w:rsidRPr="00D637F5">
        <w:rPr>
          <w:rFonts w:ascii="Tahoma" w:hAnsi="Tahoma" w:cs="Tahoma"/>
          <w:sz w:val="21"/>
          <w:szCs w:val="21"/>
        </w:rPr>
        <w:t xml:space="preserve"> defines economics as “the study of how total production could be increased so that the standard of living of people might be improved’’.</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However, the most acceptable and widely used definition was by </w:t>
      </w:r>
      <w:r w:rsidRPr="00D637F5">
        <w:rPr>
          <w:rFonts w:ascii="Tahoma" w:hAnsi="Tahoma" w:cs="Tahoma"/>
          <w:b/>
          <w:sz w:val="21"/>
          <w:szCs w:val="21"/>
        </w:rPr>
        <w:t>Professor Lionel C</w:t>
      </w:r>
      <w:r w:rsidRPr="00D637F5">
        <w:rPr>
          <w:rFonts w:ascii="Tahoma" w:hAnsi="Tahoma" w:cs="Tahoma"/>
          <w:sz w:val="21"/>
          <w:szCs w:val="21"/>
        </w:rPr>
        <w:t xml:space="preserve">. </w:t>
      </w:r>
      <w:r w:rsidRPr="00D637F5">
        <w:rPr>
          <w:rFonts w:ascii="Tahoma" w:hAnsi="Tahoma" w:cs="Tahoma"/>
          <w:b/>
          <w:sz w:val="21"/>
          <w:szCs w:val="21"/>
        </w:rPr>
        <w:t>Robins</w:t>
      </w:r>
      <w:r w:rsidRPr="00D637F5">
        <w:rPr>
          <w:rFonts w:ascii="Tahoma" w:hAnsi="Tahoma" w:cs="Tahoma"/>
          <w:sz w:val="21"/>
          <w:szCs w:val="21"/>
        </w:rPr>
        <w:t xml:space="preserve"> in 1932, which defines economics as “the science which studies human behaviour as a relationship between ends and scarce means which have alternative uses”. The reasons for the popularity of this definition is twofold, namely, it is the only definition which mentions:</w:t>
      </w:r>
    </w:p>
    <w:p w:rsidR="007A3B8B" w:rsidRPr="00D637F5" w:rsidRDefault="007A3B8B" w:rsidP="007A3B8B">
      <w:pPr>
        <w:numPr>
          <w:ilvl w:val="0"/>
          <w:numId w:val="14"/>
        </w:numPr>
        <w:jc w:val="both"/>
        <w:rPr>
          <w:rFonts w:ascii="Tahoma" w:hAnsi="Tahoma" w:cs="Tahoma"/>
          <w:sz w:val="21"/>
          <w:szCs w:val="21"/>
        </w:rPr>
      </w:pPr>
      <w:r w:rsidRPr="00D637F5">
        <w:rPr>
          <w:rFonts w:ascii="Tahoma" w:hAnsi="Tahoma" w:cs="Tahoma"/>
          <w:sz w:val="21"/>
          <w:szCs w:val="21"/>
        </w:rPr>
        <w:t>The basic economic problem of scarcity and choice.</w:t>
      </w:r>
    </w:p>
    <w:p w:rsidR="007A3B8B" w:rsidRPr="00D637F5" w:rsidRDefault="007A3B8B" w:rsidP="007A3B8B">
      <w:pPr>
        <w:numPr>
          <w:ilvl w:val="0"/>
          <w:numId w:val="14"/>
        </w:numPr>
        <w:jc w:val="both"/>
        <w:rPr>
          <w:rFonts w:ascii="Tahoma" w:hAnsi="Tahoma" w:cs="Tahoma"/>
          <w:sz w:val="21"/>
          <w:szCs w:val="21"/>
        </w:rPr>
      </w:pPr>
      <w:r w:rsidRPr="00D637F5">
        <w:rPr>
          <w:rFonts w:ascii="Tahoma" w:hAnsi="Tahoma" w:cs="Tahoma"/>
          <w:sz w:val="21"/>
          <w:szCs w:val="21"/>
        </w:rPr>
        <w:t>The fact that economics is a social science.</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lastRenderedPageBreak/>
        <w:t>THE SCOPE OF ECONOMICS</w:t>
      </w:r>
    </w:p>
    <w:p w:rsidR="007A3B8B" w:rsidRPr="00D637F5" w:rsidRDefault="007A3B8B" w:rsidP="007A3B8B">
      <w:pPr>
        <w:numPr>
          <w:ilvl w:val="0"/>
          <w:numId w:val="2"/>
        </w:numPr>
        <w:tabs>
          <w:tab w:val="clear" w:pos="1080"/>
        </w:tabs>
        <w:ind w:left="720" w:hanging="360"/>
        <w:jc w:val="both"/>
        <w:rPr>
          <w:rFonts w:ascii="Tahoma" w:hAnsi="Tahoma" w:cs="Tahoma"/>
          <w:sz w:val="21"/>
          <w:szCs w:val="21"/>
        </w:rPr>
      </w:pPr>
      <w:r w:rsidRPr="00D637F5">
        <w:rPr>
          <w:rFonts w:ascii="Tahoma" w:hAnsi="Tahoma" w:cs="Tahoma"/>
          <w:sz w:val="21"/>
          <w:szCs w:val="21"/>
        </w:rPr>
        <w:t>Economics relies on the findings of other social sciences which include ethics, political science, sociology, geography, psychology, philosophy, anthropology,  etc, in order to reach sound conclusion concerning human behaviour. This inter-relationship with other social sciences promotes a wider general understanding of social behaviour.</w:t>
      </w:r>
    </w:p>
    <w:p w:rsidR="007A3B8B" w:rsidRPr="00D637F5" w:rsidRDefault="007A3B8B" w:rsidP="007A3B8B">
      <w:pPr>
        <w:numPr>
          <w:ilvl w:val="0"/>
          <w:numId w:val="2"/>
        </w:numPr>
        <w:tabs>
          <w:tab w:val="clear" w:pos="1080"/>
        </w:tabs>
        <w:ind w:left="720" w:hanging="360"/>
        <w:jc w:val="both"/>
        <w:rPr>
          <w:rFonts w:ascii="Tahoma" w:hAnsi="Tahoma" w:cs="Tahoma"/>
          <w:sz w:val="21"/>
          <w:szCs w:val="21"/>
        </w:rPr>
      </w:pPr>
      <w:r w:rsidRPr="00D637F5">
        <w:rPr>
          <w:rFonts w:ascii="Tahoma" w:hAnsi="Tahoma" w:cs="Tahoma"/>
          <w:sz w:val="21"/>
          <w:szCs w:val="21"/>
        </w:rPr>
        <w:t>Economics is a social science which studies human behaviour or mankind’s economic activities in relation to production, exchange, distribution and consumption of goods and services.</w:t>
      </w:r>
    </w:p>
    <w:p w:rsidR="007A3B8B" w:rsidRPr="00D637F5" w:rsidRDefault="007A3B8B" w:rsidP="007A3B8B">
      <w:pPr>
        <w:numPr>
          <w:ilvl w:val="0"/>
          <w:numId w:val="2"/>
        </w:numPr>
        <w:tabs>
          <w:tab w:val="clear" w:pos="1080"/>
        </w:tabs>
        <w:ind w:left="720" w:hanging="360"/>
        <w:jc w:val="both"/>
        <w:rPr>
          <w:rFonts w:ascii="Tahoma" w:hAnsi="Tahoma" w:cs="Tahoma"/>
          <w:sz w:val="21"/>
          <w:szCs w:val="21"/>
        </w:rPr>
      </w:pPr>
      <w:r w:rsidRPr="00D637F5">
        <w:rPr>
          <w:rFonts w:ascii="Tahoma" w:hAnsi="Tahoma" w:cs="Tahoma"/>
          <w:sz w:val="21"/>
          <w:szCs w:val="21"/>
        </w:rPr>
        <w:t>It deals with how people react to economic situations and how they behave while engaged in their daily economic activities.</w:t>
      </w:r>
    </w:p>
    <w:p w:rsidR="007A3B8B" w:rsidRPr="00D637F5" w:rsidRDefault="007A3B8B" w:rsidP="007A3B8B">
      <w:pPr>
        <w:numPr>
          <w:ilvl w:val="0"/>
          <w:numId w:val="2"/>
        </w:numPr>
        <w:tabs>
          <w:tab w:val="clear" w:pos="1080"/>
        </w:tabs>
        <w:ind w:left="720" w:hanging="360"/>
        <w:jc w:val="both"/>
        <w:rPr>
          <w:rFonts w:ascii="Tahoma" w:hAnsi="Tahoma" w:cs="Tahoma"/>
          <w:sz w:val="21"/>
          <w:szCs w:val="21"/>
        </w:rPr>
      </w:pPr>
      <w:r w:rsidRPr="00D637F5">
        <w:rPr>
          <w:rFonts w:ascii="Tahoma" w:hAnsi="Tahoma" w:cs="Tahoma"/>
          <w:sz w:val="21"/>
          <w:szCs w:val="21"/>
        </w:rPr>
        <w:t>Economics deals with the administration of scarce resources in the society.</w:t>
      </w:r>
    </w:p>
    <w:p w:rsidR="007A3B8B" w:rsidRPr="00D637F5" w:rsidRDefault="007A3B8B" w:rsidP="007A3B8B">
      <w:pPr>
        <w:numPr>
          <w:ilvl w:val="0"/>
          <w:numId w:val="2"/>
        </w:numPr>
        <w:tabs>
          <w:tab w:val="clear" w:pos="1080"/>
        </w:tabs>
        <w:ind w:left="720" w:hanging="360"/>
        <w:jc w:val="both"/>
        <w:rPr>
          <w:rFonts w:ascii="Tahoma" w:hAnsi="Tahoma" w:cs="Tahoma"/>
          <w:sz w:val="21"/>
          <w:szCs w:val="21"/>
        </w:rPr>
      </w:pPr>
      <w:r w:rsidRPr="00D637F5">
        <w:rPr>
          <w:rFonts w:ascii="Tahoma" w:hAnsi="Tahoma" w:cs="Tahoma"/>
          <w:sz w:val="21"/>
          <w:szCs w:val="21"/>
        </w:rPr>
        <w:t>Economics is positive in its study of human behaviour by concerning itself with “What is’, and not normative with “What should be’, and thus point out the full cost - the real or opportunity cost - of achieving our ends.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EVALUATION</w:t>
      </w:r>
    </w:p>
    <w:p w:rsidR="007A3B8B" w:rsidRPr="00D637F5" w:rsidRDefault="007A3B8B" w:rsidP="007A3B8B">
      <w:pPr>
        <w:pStyle w:val="ListParagraph"/>
        <w:numPr>
          <w:ilvl w:val="1"/>
          <w:numId w:val="2"/>
        </w:numPr>
        <w:tabs>
          <w:tab w:val="clear" w:pos="1440"/>
        </w:tabs>
        <w:ind w:left="720"/>
        <w:jc w:val="both"/>
        <w:rPr>
          <w:rFonts w:ascii="Tahoma" w:hAnsi="Tahoma" w:cs="Tahoma"/>
          <w:sz w:val="21"/>
          <w:szCs w:val="21"/>
        </w:rPr>
      </w:pPr>
      <w:r w:rsidRPr="00D637F5">
        <w:rPr>
          <w:rFonts w:ascii="Tahoma" w:hAnsi="Tahoma" w:cs="Tahoma"/>
          <w:sz w:val="21"/>
          <w:szCs w:val="21"/>
        </w:rPr>
        <w:t>Give three definitions of economics?</w:t>
      </w:r>
    </w:p>
    <w:p w:rsidR="007A3B8B" w:rsidRPr="00D637F5" w:rsidRDefault="007A3B8B" w:rsidP="007A3B8B">
      <w:pPr>
        <w:pStyle w:val="ListParagraph"/>
        <w:numPr>
          <w:ilvl w:val="1"/>
          <w:numId w:val="2"/>
        </w:numPr>
        <w:tabs>
          <w:tab w:val="clear" w:pos="1440"/>
        </w:tabs>
        <w:ind w:left="720"/>
        <w:jc w:val="both"/>
        <w:rPr>
          <w:rFonts w:ascii="Tahoma" w:hAnsi="Tahoma" w:cs="Tahoma"/>
          <w:sz w:val="21"/>
          <w:szCs w:val="21"/>
        </w:rPr>
      </w:pPr>
      <w:r w:rsidRPr="00D637F5">
        <w:rPr>
          <w:rFonts w:ascii="Tahoma" w:hAnsi="Tahoma" w:cs="Tahoma"/>
          <w:sz w:val="21"/>
          <w:szCs w:val="21"/>
        </w:rPr>
        <w:t>Write a short note on the scope of economics.</w:t>
      </w:r>
    </w:p>
    <w:p w:rsidR="007A3B8B" w:rsidRPr="00D637F5" w:rsidRDefault="007A3B8B" w:rsidP="007A3B8B">
      <w:pPr>
        <w:jc w:val="both"/>
        <w:rPr>
          <w:rFonts w:ascii="Tahoma" w:hAnsi="Tahoma" w:cs="Tahoma"/>
          <w:sz w:val="21"/>
          <w:szCs w:val="21"/>
        </w:rPr>
      </w:pPr>
    </w:p>
    <w:p w:rsidR="007A3B8B" w:rsidRPr="00D637F5" w:rsidRDefault="007A3B8B" w:rsidP="007A3B8B">
      <w:pPr>
        <w:pStyle w:val="ListParagraph"/>
        <w:ind w:left="0"/>
        <w:jc w:val="both"/>
        <w:rPr>
          <w:rFonts w:ascii="Tahoma" w:hAnsi="Tahoma" w:cs="Tahoma"/>
          <w:b/>
          <w:sz w:val="21"/>
          <w:szCs w:val="21"/>
        </w:rPr>
      </w:pPr>
      <w:r w:rsidRPr="00D637F5">
        <w:rPr>
          <w:rFonts w:ascii="Tahoma" w:hAnsi="Tahoma" w:cs="Tahoma"/>
          <w:b/>
          <w:sz w:val="21"/>
          <w:szCs w:val="21"/>
        </w:rPr>
        <w:t>THE BRANCHES OF ECONOMICS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Economics is broken down into two main broad areas: Micro economics and Macro economics.</w:t>
      </w:r>
    </w:p>
    <w:p w:rsidR="007A3B8B" w:rsidRPr="00D637F5" w:rsidRDefault="007A3B8B" w:rsidP="007A3B8B">
      <w:pPr>
        <w:pStyle w:val="ListParagraph"/>
        <w:ind w:left="0"/>
        <w:jc w:val="both"/>
        <w:rPr>
          <w:rFonts w:ascii="Tahoma" w:hAnsi="Tahoma" w:cs="Tahoma"/>
          <w:sz w:val="21"/>
          <w:szCs w:val="21"/>
        </w:rPr>
      </w:pPr>
      <w:r w:rsidRPr="00D637F5">
        <w:rPr>
          <w:rFonts w:ascii="Tahoma" w:hAnsi="Tahoma" w:cs="Tahoma"/>
          <w:b/>
          <w:sz w:val="21"/>
          <w:szCs w:val="21"/>
        </w:rPr>
        <w:t>Micro economics</w:t>
      </w:r>
      <w:r w:rsidRPr="00D637F5">
        <w:rPr>
          <w:rFonts w:ascii="Tahoma" w:hAnsi="Tahoma" w:cs="Tahoma"/>
          <w:sz w:val="21"/>
          <w:szCs w:val="21"/>
        </w:rPr>
        <w:t xml:space="preserve"> is the branch of economics that deals with economic action or behaviour of individuals, household and firms. It centers on the analysis of individual prices, market and allocation of specific resources to particular uses e.g. demand and supply etc.</w:t>
      </w:r>
    </w:p>
    <w:p w:rsidR="007A3B8B" w:rsidRPr="00D637F5" w:rsidRDefault="007A3B8B" w:rsidP="007A3B8B">
      <w:pPr>
        <w:pStyle w:val="ListParagraph"/>
        <w:ind w:left="0"/>
        <w:jc w:val="both"/>
        <w:rPr>
          <w:rFonts w:ascii="Tahoma" w:hAnsi="Tahoma" w:cs="Tahoma"/>
          <w:b/>
          <w:sz w:val="21"/>
          <w:szCs w:val="21"/>
        </w:rPr>
      </w:pPr>
      <w:r w:rsidRPr="00D637F5">
        <w:rPr>
          <w:rFonts w:ascii="Tahoma" w:hAnsi="Tahoma" w:cs="Tahoma"/>
          <w:b/>
          <w:sz w:val="21"/>
          <w:szCs w:val="21"/>
        </w:rPr>
        <w:t>Macro economics</w:t>
      </w:r>
      <w:r w:rsidRPr="00D637F5">
        <w:rPr>
          <w:rFonts w:ascii="Tahoma" w:hAnsi="Tahoma" w:cs="Tahoma"/>
          <w:sz w:val="21"/>
          <w:szCs w:val="21"/>
        </w:rPr>
        <w:t xml:space="preserve"> in the other hand is the study of the economy as a whole includes among other economic aspects such as inflation, National income, investment, unemployment, international trade etc.</w:t>
      </w:r>
    </w:p>
    <w:p w:rsidR="007A3B8B" w:rsidRPr="00D637F5" w:rsidRDefault="007A3B8B" w:rsidP="007A3B8B">
      <w:pPr>
        <w:pStyle w:val="ListParagraph"/>
        <w:ind w:left="0"/>
        <w:jc w:val="both"/>
        <w:rPr>
          <w:rFonts w:ascii="Tahoma" w:hAnsi="Tahoma" w:cs="Tahoma"/>
          <w:b/>
          <w:sz w:val="21"/>
          <w:szCs w:val="21"/>
        </w:rPr>
      </w:pPr>
    </w:p>
    <w:p w:rsidR="007A3B8B" w:rsidRPr="00D637F5" w:rsidRDefault="007A3B8B" w:rsidP="007A3B8B">
      <w:pPr>
        <w:pStyle w:val="ListParagraph"/>
        <w:ind w:left="0"/>
        <w:jc w:val="both"/>
        <w:rPr>
          <w:rFonts w:ascii="Tahoma" w:hAnsi="Tahoma" w:cs="Tahoma"/>
          <w:sz w:val="21"/>
          <w:szCs w:val="21"/>
        </w:rPr>
      </w:pPr>
      <w:r w:rsidRPr="00D637F5">
        <w:rPr>
          <w:rFonts w:ascii="Tahoma" w:hAnsi="Tahoma" w:cs="Tahoma"/>
          <w:b/>
          <w:sz w:val="21"/>
          <w:szCs w:val="21"/>
        </w:rPr>
        <w:t>EVALUATION</w:t>
      </w:r>
    </w:p>
    <w:p w:rsidR="007A3B8B" w:rsidRPr="00D637F5" w:rsidRDefault="007A3B8B" w:rsidP="007A3B8B">
      <w:pPr>
        <w:pStyle w:val="ListParagraph"/>
        <w:numPr>
          <w:ilvl w:val="0"/>
          <w:numId w:val="3"/>
        </w:numPr>
        <w:jc w:val="both"/>
        <w:rPr>
          <w:rFonts w:ascii="Tahoma" w:hAnsi="Tahoma" w:cs="Tahoma"/>
          <w:sz w:val="21"/>
          <w:szCs w:val="21"/>
        </w:rPr>
      </w:pPr>
      <w:r w:rsidRPr="00D637F5">
        <w:rPr>
          <w:rFonts w:ascii="Tahoma" w:hAnsi="Tahoma" w:cs="Tahoma"/>
          <w:sz w:val="21"/>
          <w:szCs w:val="21"/>
        </w:rPr>
        <w:t>How would you define Economics?</w:t>
      </w:r>
    </w:p>
    <w:p w:rsidR="007A3B8B" w:rsidRDefault="007A3B8B" w:rsidP="007A3B8B">
      <w:pPr>
        <w:numPr>
          <w:ilvl w:val="0"/>
          <w:numId w:val="3"/>
        </w:numPr>
        <w:jc w:val="both"/>
        <w:rPr>
          <w:rFonts w:ascii="Tahoma" w:hAnsi="Tahoma" w:cs="Tahoma"/>
          <w:sz w:val="21"/>
          <w:szCs w:val="21"/>
        </w:rPr>
      </w:pPr>
      <w:r w:rsidRPr="00D637F5">
        <w:rPr>
          <w:rFonts w:ascii="Tahoma" w:hAnsi="Tahoma" w:cs="Tahoma"/>
          <w:sz w:val="21"/>
          <w:szCs w:val="21"/>
        </w:rPr>
        <w:t>What are the two branches of Economics? Explain</w:t>
      </w:r>
    </w:p>
    <w:p w:rsidR="007A3B8B" w:rsidRPr="00D637F5" w:rsidRDefault="007A3B8B" w:rsidP="007A3B8B">
      <w:pPr>
        <w:ind w:left="660"/>
        <w:jc w:val="both"/>
        <w:rPr>
          <w:rFonts w:ascii="Tahoma" w:hAnsi="Tahoma" w:cs="Tahoma"/>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WHY DO WE STUDY ECONOMICS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Economics as a social science, studies human behaviour of the individual, firm and government in the ordinary business of life due to the following reasons:</w:t>
      </w:r>
    </w:p>
    <w:p w:rsidR="007A3B8B" w:rsidRPr="00D637F5" w:rsidRDefault="007A3B8B" w:rsidP="007A3B8B">
      <w:pPr>
        <w:numPr>
          <w:ilvl w:val="0"/>
          <w:numId w:val="5"/>
        </w:numPr>
        <w:jc w:val="both"/>
        <w:rPr>
          <w:rFonts w:ascii="Tahoma" w:hAnsi="Tahoma" w:cs="Tahoma"/>
          <w:sz w:val="21"/>
          <w:szCs w:val="21"/>
        </w:rPr>
      </w:pPr>
      <w:r w:rsidRPr="00D637F5">
        <w:rPr>
          <w:rFonts w:ascii="Tahoma" w:hAnsi="Tahoma" w:cs="Tahoma"/>
          <w:sz w:val="21"/>
          <w:szCs w:val="21"/>
        </w:rPr>
        <w:t>The study of economics provides the students with the basic skills for analyzing economic problem thereby preparing them better for positions where economic decisions are needed.</w:t>
      </w:r>
    </w:p>
    <w:p w:rsidR="007A3B8B" w:rsidRPr="00D637F5" w:rsidRDefault="007A3B8B" w:rsidP="007A3B8B">
      <w:pPr>
        <w:numPr>
          <w:ilvl w:val="0"/>
          <w:numId w:val="5"/>
        </w:numPr>
        <w:jc w:val="both"/>
        <w:rPr>
          <w:rFonts w:ascii="Tahoma" w:hAnsi="Tahoma" w:cs="Tahoma"/>
          <w:sz w:val="21"/>
          <w:szCs w:val="21"/>
        </w:rPr>
      </w:pPr>
      <w:r w:rsidRPr="00D637F5">
        <w:rPr>
          <w:rFonts w:ascii="Tahoma" w:hAnsi="Tahoma" w:cs="Tahoma"/>
          <w:sz w:val="21"/>
          <w:szCs w:val="21"/>
        </w:rPr>
        <w:t>It enables a student to understand the nature of the complexity of the economic activities.</w:t>
      </w:r>
    </w:p>
    <w:p w:rsidR="007A3B8B" w:rsidRPr="00D637F5" w:rsidRDefault="007A3B8B" w:rsidP="007A3B8B">
      <w:pPr>
        <w:numPr>
          <w:ilvl w:val="0"/>
          <w:numId w:val="5"/>
        </w:numPr>
        <w:jc w:val="both"/>
        <w:rPr>
          <w:rFonts w:ascii="Tahoma" w:hAnsi="Tahoma" w:cs="Tahoma"/>
          <w:sz w:val="21"/>
          <w:szCs w:val="21"/>
        </w:rPr>
      </w:pPr>
      <w:r w:rsidRPr="00D637F5">
        <w:rPr>
          <w:rFonts w:ascii="Tahoma" w:hAnsi="Tahoma" w:cs="Tahoma"/>
          <w:sz w:val="21"/>
          <w:szCs w:val="21"/>
        </w:rPr>
        <w:t>It is useful in analyzing patterns of socio-economic behaviour.</w:t>
      </w:r>
    </w:p>
    <w:p w:rsidR="007A3B8B" w:rsidRPr="00D637F5" w:rsidRDefault="007A3B8B" w:rsidP="007A3B8B">
      <w:pPr>
        <w:numPr>
          <w:ilvl w:val="0"/>
          <w:numId w:val="5"/>
        </w:numPr>
        <w:jc w:val="both"/>
        <w:rPr>
          <w:rFonts w:ascii="Tahoma" w:hAnsi="Tahoma" w:cs="Tahoma"/>
          <w:sz w:val="21"/>
          <w:szCs w:val="21"/>
        </w:rPr>
      </w:pPr>
      <w:r w:rsidRPr="00D637F5">
        <w:rPr>
          <w:rFonts w:ascii="Tahoma" w:hAnsi="Tahoma" w:cs="Tahoma"/>
          <w:sz w:val="21"/>
          <w:szCs w:val="21"/>
        </w:rPr>
        <w:t>It helps government to promote growth and development thereby improving their standard of living.</w:t>
      </w:r>
    </w:p>
    <w:p w:rsidR="007A3B8B" w:rsidRPr="00D637F5" w:rsidRDefault="007A3B8B" w:rsidP="007A3B8B">
      <w:pPr>
        <w:pStyle w:val="ListParagraph"/>
        <w:numPr>
          <w:ilvl w:val="0"/>
          <w:numId w:val="5"/>
        </w:numPr>
        <w:jc w:val="both"/>
        <w:rPr>
          <w:rFonts w:ascii="Tahoma" w:hAnsi="Tahoma" w:cs="Tahoma"/>
          <w:sz w:val="21"/>
          <w:szCs w:val="21"/>
        </w:rPr>
      </w:pPr>
      <w:r w:rsidRPr="00D637F5">
        <w:rPr>
          <w:rFonts w:ascii="Tahoma" w:hAnsi="Tahoma" w:cs="Tahoma"/>
          <w:sz w:val="21"/>
          <w:szCs w:val="21"/>
        </w:rPr>
        <w:t xml:space="preserve">It enables students to understand and appreciate various government policies where choices have to be made. </w:t>
      </w:r>
    </w:p>
    <w:p w:rsidR="007A3B8B" w:rsidRPr="00D637F5" w:rsidRDefault="007A3B8B" w:rsidP="007A3B8B">
      <w:pPr>
        <w:pStyle w:val="ListParagraph"/>
        <w:numPr>
          <w:ilvl w:val="0"/>
          <w:numId w:val="5"/>
        </w:numPr>
        <w:jc w:val="both"/>
        <w:rPr>
          <w:rFonts w:ascii="Tahoma" w:hAnsi="Tahoma" w:cs="Tahoma"/>
          <w:sz w:val="21"/>
          <w:szCs w:val="21"/>
        </w:rPr>
      </w:pPr>
      <w:r w:rsidRPr="00D637F5">
        <w:rPr>
          <w:rFonts w:ascii="Tahoma" w:hAnsi="Tahoma" w:cs="Tahoma"/>
          <w:sz w:val="21"/>
          <w:szCs w:val="21"/>
        </w:rPr>
        <w:t>The knowledge of economics is useful to understand effects of the inequalities in the distribution of income and opportunity.</w:t>
      </w:r>
    </w:p>
    <w:p w:rsidR="007A3B8B" w:rsidRPr="00D637F5" w:rsidRDefault="007A3B8B" w:rsidP="007A3B8B">
      <w:pPr>
        <w:pStyle w:val="ListParagraph"/>
        <w:numPr>
          <w:ilvl w:val="0"/>
          <w:numId w:val="5"/>
        </w:numPr>
        <w:jc w:val="both"/>
        <w:rPr>
          <w:rFonts w:ascii="Tahoma" w:hAnsi="Tahoma" w:cs="Tahoma"/>
          <w:sz w:val="21"/>
          <w:szCs w:val="21"/>
        </w:rPr>
      </w:pPr>
      <w:r w:rsidRPr="00D637F5">
        <w:rPr>
          <w:rFonts w:ascii="Tahoma" w:hAnsi="Tahoma" w:cs="Tahoma"/>
          <w:sz w:val="21"/>
          <w:szCs w:val="21"/>
        </w:rPr>
        <w:t>It is useful in effective allocation of scarce resources to various sectors of the economy.</w:t>
      </w:r>
    </w:p>
    <w:p w:rsidR="007A3B8B" w:rsidRPr="00D637F5" w:rsidRDefault="007A3B8B" w:rsidP="007A3B8B">
      <w:pPr>
        <w:pStyle w:val="ListParagraph"/>
        <w:ind w:left="0"/>
        <w:jc w:val="both"/>
        <w:rPr>
          <w:rFonts w:ascii="Tahoma" w:hAnsi="Tahoma" w:cs="Tahoma"/>
          <w:b/>
          <w:sz w:val="21"/>
          <w:szCs w:val="21"/>
        </w:rPr>
      </w:pPr>
    </w:p>
    <w:p w:rsidR="007A3B8B" w:rsidRPr="00D637F5" w:rsidRDefault="007A3B8B" w:rsidP="007A3B8B">
      <w:pPr>
        <w:pStyle w:val="ListParagraph"/>
        <w:ind w:left="0"/>
        <w:jc w:val="both"/>
        <w:rPr>
          <w:rFonts w:ascii="Tahoma" w:hAnsi="Tahoma" w:cs="Tahoma"/>
          <w:sz w:val="21"/>
          <w:szCs w:val="21"/>
        </w:rPr>
      </w:pPr>
      <w:r w:rsidRPr="00D637F5">
        <w:rPr>
          <w:rFonts w:ascii="Tahoma" w:hAnsi="Tahoma" w:cs="Tahoma"/>
          <w:b/>
          <w:sz w:val="21"/>
          <w:szCs w:val="21"/>
        </w:rPr>
        <w:t>EVALUATION</w:t>
      </w:r>
    </w:p>
    <w:p w:rsidR="007A3B8B" w:rsidRPr="00D637F5" w:rsidRDefault="007A3B8B" w:rsidP="007A3B8B">
      <w:pPr>
        <w:numPr>
          <w:ilvl w:val="1"/>
          <w:numId w:val="1"/>
        </w:numPr>
        <w:tabs>
          <w:tab w:val="clear" w:pos="1800"/>
        </w:tabs>
        <w:ind w:left="720"/>
        <w:jc w:val="both"/>
        <w:rPr>
          <w:rFonts w:ascii="Tahoma" w:hAnsi="Tahoma" w:cs="Tahoma"/>
          <w:sz w:val="21"/>
          <w:szCs w:val="21"/>
        </w:rPr>
      </w:pPr>
      <w:r w:rsidRPr="00D637F5">
        <w:rPr>
          <w:rFonts w:ascii="Tahoma" w:hAnsi="Tahoma" w:cs="Tahoma"/>
          <w:sz w:val="21"/>
          <w:szCs w:val="21"/>
        </w:rPr>
        <w:t>In 2 paragraphs, explain why we study economics</w:t>
      </w:r>
    </w:p>
    <w:p w:rsidR="007A3B8B" w:rsidRPr="00D637F5" w:rsidRDefault="007A3B8B" w:rsidP="007A3B8B">
      <w:pPr>
        <w:numPr>
          <w:ilvl w:val="1"/>
          <w:numId w:val="1"/>
        </w:numPr>
        <w:tabs>
          <w:tab w:val="clear" w:pos="1800"/>
        </w:tabs>
        <w:ind w:left="720"/>
        <w:jc w:val="both"/>
        <w:rPr>
          <w:rFonts w:ascii="Tahoma" w:hAnsi="Tahoma" w:cs="Tahoma"/>
          <w:sz w:val="21"/>
          <w:szCs w:val="21"/>
        </w:rPr>
      </w:pPr>
      <w:r w:rsidRPr="00D637F5">
        <w:rPr>
          <w:rFonts w:ascii="Tahoma" w:hAnsi="Tahoma" w:cs="Tahoma"/>
          <w:sz w:val="21"/>
          <w:szCs w:val="21"/>
        </w:rPr>
        <w:t>Who is the father of economics and how did he define economics?</w:t>
      </w:r>
    </w:p>
    <w:p w:rsidR="007A3B8B" w:rsidRPr="00D637F5" w:rsidRDefault="007A3B8B" w:rsidP="007A3B8B">
      <w:pPr>
        <w:ind w:left="1800"/>
        <w:jc w:val="both"/>
        <w:rPr>
          <w:rFonts w:ascii="Tahoma" w:hAnsi="Tahoma" w:cs="Tahoma"/>
          <w:sz w:val="21"/>
          <w:szCs w:val="21"/>
        </w:rPr>
      </w:pPr>
    </w:p>
    <w:p w:rsidR="007A3B8B" w:rsidRPr="00D637F5" w:rsidRDefault="007A3B8B" w:rsidP="007A3B8B">
      <w:pPr>
        <w:ind w:left="-360" w:firstLine="360"/>
        <w:jc w:val="both"/>
        <w:rPr>
          <w:rFonts w:ascii="Tahoma" w:hAnsi="Tahoma" w:cs="Tahoma"/>
          <w:b/>
          <w:sz w:val="21"/>
          <w:szCs w:val="21"/>
        </w:rPr>
      </w:pPr>
      <w:r w:rsidRPr="00D637F5">
        <w:rPr>
          <w:rFonts w:ascii="Tahoma" w:hAnsi="Tahoma" w:cs="Tahoma"/>
          <w:b/>
          <w:sz w:val="21"/>
          <w:szCs w:val="21"/>
        </w:rPr>
        <w:t>READING ASSIGNMENT</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Amplified and Simplified Economics for SSS by Femi Longe page 1-3 </w:t>
      </w:r>
    </w:p>
    <w:p w:rsidR="007A3B8B" w:rsidRPr="00D637F5" w:rsidRDefault="007A3B8B" w:rsidP="007A3B8B">
      <w:pPr>
        <w:pStyle w:val="ListParagraph"/>
        <w:ind w:left="0"/>
        <w:rPr>
          <w:rFonts w:ascii="Tahoma" w:hAnsi="Tahoma" w:cs="Tahoma"/>
          <w:b/>
          <w:sz w:val="21"/>
          <w:szCs w:val="21"/>
        </w:rPr>
      </w:pPr>
    </w:p>
    <w:p w:rsidR="007A3B8B" w:rsidRPr="00D637F5" w:rsidRDefault="007A3B8B" w:rsidP="007A3B8B">
      <w:pPr>
        <w:pStyle w:val="ListParagraph"/>
        <w:ind w:left="0"/>
        <w:rPr>
          <w:rFonts w:ascii="Tahoma" w:hAnsi="Tahoma" w:cs="Tahoma"/>
          <w:sz w:val="21"/>
          <w:szCs w:val="21"/>
        </w:rPr>
      </w:pPr>
      <w:r w:rsidRPr="00D637F5">
        <w:rPr>
          <w:rFonts w:ascii="Tahoma" w:hAnsi="Tahoma" w:cs="Tahoma"/>
          <w:b/>
          <w:sz w:val="21"/>
          <w:szCs w:val="21"/>
        </w:rPr>
        <w:t>GENERAL EVALUATION QUESTIONS</w:t>
      </w:r>
    </w:p>
    <w:p w:rsidR="007A3B8B" w:rsidRPr="00D637F5" w:rsidRDefault="007A3B8B" w:rsidP="007A3B8B">
      <w:pPr>
        <w:pStyle w:val="ListParagraph"/>
        <w:numPr>
          <w:ilvl w:val="1"/>
          <w:numId w:val="14"/>
        </w:numPr>
        <w:ind w:left="720"/>
        <w:rPr>
          <w:rFonts w:ascii="Tahoma" w:hAnsi="Tahoma" w:cs="Tahoma"/>
          <w:sz w:val="21"/>
          <w:szCs w:val="21"/>
        </w:rPr>
      </w:pPr>
      <w:r w:rsidRPr="00D637F5">
        <w:rPr>
          <w:rFonts w:ascii="Tahoma" w:hAnsi="Tahoma" w:cs="Tahoma"/>
          <w:sz w:val="21"/>
          <w:szCs w:val="21"/>
        </w:rPr>
        <w:t>What are the Economic activities?</w:t>
      </w:r>
    </w:p>
    <w:p w:rsidR="007A3B8B" w:rsidRPr="00D637F5" w:rsidRDefault="007A3B8B" w:rsidP="007A3B8B">
      <w:pPr>
        <w:pStyle w:val="ListParagraph"/>
        <w:numPr>
          <w:ilvl w:val="1"/>
          <w:numId w:val="14"/>
        </w:numPr>
        <w:ind w:left="720"/>
        <w:rPr>
          <w:rFonts w:ascii="Tahoma" w:hAnsi="Tahoma" w:cs="Tahoma"/>
          <w:sz w:val="21"/>
          <w:szCs w:val="21"/>
        </w:rPr>
      </w:pPr>
      <w:r w:rsidRPr="00D637F5">
        <w:rPr>
          <w:rFonts w:ascii="Tahoma" w:hAnsi="Tahoma" w:cs="Tahoma"/>
          <w:sz w:val="21"/>
          <w:szCs w:val="21"/>
        </w:rPr>
        <w:t>Write six producer goods.</w:t>
      </w:r>
    </w:p>
    <w:p w:rsidR="007A3B8B" w:rsidRPr="00D637F5" w:rsidRDefault="007A3B8B" w:rsidP="007A3B8B">
      <w:pPr>
        <w:pStyle w:val="ListParagraph"/>
        <w:numPr>
          <w:ilvl w:val="1"/>
          <w:numId w:val="14"/>
        </w:numPr>
        <w:ind w:left="720"/>
        <w:rPr>
          <w:rFonts w:ascii="Tahoma" w:hAnsi="Tahoma" w:cs="Tahoma"/>
          <w:sz w:val="21"/>
          <w:szCs w:val="21"/>
        </w:rPr>
      </w:pPr>
      <w:r w:rsidRPr="00D637F5">
        <w:rPr>
          <w:rFonts w:ascii="Tahoma" w:hAnsi="Tahoma" w:cs="Tahoma"/>
          <w:sz w:val="21"/>
          <w:szCs w:val="21"/>
        </w:rPr>
        <w:t>List three classical Economist school of thought</w:t>
      </w:r>
    </w:p>
    <w:p w:rsidR="007A3B8B" w:rsidRPr="00D637F5" w:rsidRDefault="007A3B8B" w:rsidP="007A3B8B">
      <w:pPr>
        <w:pStyle w:val="ListParagraph"/>
        <w:numPr>
          <w:ilvl w:val="1"/>
          <w:numId w:val="14"/>
        </w:numPr>
        <w:ind w:left="720"/>
        <w:rPr>
          <w:rFonts w:ascii="Tahoma" w:hAnsi="Tahoma" w:cs="Tahoma"/>
          <w:sz w:val="21"/>
          <w:szCs w:val="21"/>
        </w:rPr>
      </w:pPr>
      <w:r w:rsidRPr="00D637F5">
        <w:rPr>
          <w:rFonts w:ascii="Tahoma" w:hAnsi="Tahoma" w:cs="Tahoma"/>
          <w:sz w:val="21"/>
          <w:szCs w:val="21"/>
        </w:rPr>
        <w:t>State two theories put forward by classical school of thought.</w:t>
      </w:r>
    </w:p>
    <w:p w:rsidR="007A3B8B" w:rsidRPr="00D637F5" w:rsidRDefault="007A3B8B" w:rsidP="007A3B8B">
      <w:pPr>
        <w:pStyle w:val="ListParagraph"/>
        <w:numPr>
          <w:ilvl w:val="1"/>
          <w:numId w:val="14"/>
        </w:numPr>
        <w:ind w:left="720"/>
        <w:rPr>
          <w:rFonts w:ascii="Tahoma" w:hAnsi="Tahoma" w:cs="Tahoma"/>
          <w:sz w:val="21"/>
          <w:szCs w:val="21"/>
        </w:rPr>
      </w:pPr>
      <w:r w:rsidRPr="00D637F5">
        <w:rPr>
          <w:rFonts w:ascii="Tahoma" w:hAnsi="Tahoma" w:cs="Tahoma"/>
          <w:sz w:val="21"/>
          <w:szCs w:val="21"/>
        </w:rPr>
        <w:t>Highlight two Neo-classical schools of Economic thought.</w:t>
      </w:r>
    </w:p>
    <w:p w:rsidR="007A3B8B" w:rsidRPr="00D637F5" w:rsidRDefault="007A3B8B" w:rsidP="007A3B8B">
      <w:pPr>
        <w:ind w:left="-360" w:firstLine="360"/>
        <w:jc w:val="both"/>
        <w:rPr>
          <w:rFonts w:ascii="Tahoma" w:hAnsi="Tahoma" w:cs="Tahoma"/>
          <w:b/>
          <w:sz w:val="21"/>
          <w:szCs w:val="21"/>
        </w:rPr>
      </w:pPr>
    </w:p>
    <w:p w:rsidR="007A3B8B" w:rsidRPr="00D637F5" w:rsidRDefault="007A3B8B" w:rsidP="007A3B8B">
      <w:pPr>
        <w:ind w:left="-360" w:firstLine="360"/>
        <w:jc w:val="both"/>
        <w:rPr>
          <w:rFonts w:ascii="Tahoma" w:hAnsi="Tahoma" w:cs="Tahoma"/>
          <w:b/>
          <w:sz w:val="21"/>
          <w:szCs w:val="21"/>
        </w:rPr>
      </w:pPr>
      <w:r w:rsidRPr="00D637F5">
        <w:rPr>
          <w:rFonts w:ascii="Tahoma" w:hAnsi="Tahoma" w:cs="Tahoma"/>
          <w:b/>
          <w:sz w:val="21"/>
          <w:szCs w:val="21"/>
        </w:rPr>
        <w:t>WEEKEND ASSIGNMENT</w:t>
      </w:r>
    </w:p>
    <w:p w:rsidR="007A3B8B" w:rsidRPr="00D637F5" w:rsidRDefault="007A3B8B" w:rsidP="007A3B8B">
      <w:pPr>
        <w:numPr>
          <w:ilvl w:val="0"/>
          <w:numId w:val="4"/>
        </w:numPr>
        <w:tabs>
          <w:tab w:val="clear" w:pos="360"/>
        </w:tabs>
        <w:ind w:left="720"/>
        <w:jc w:val="both"/>
        <w:rPr>
          <w:rFonts w:ascii="Tahoma" w:hAnsi="Tahoma" w:cs="Tahoma"/>
          <w:sz w:val="21"/>
          <w:szCs w:val="21"/>
        </w:rPr>
      </w:pPr>
      <w:r w:rsidRPr="00D637F5">
        <w:rPr>
          <w:rFonts w:ascii="Tahoma" w:hAnsi="Tahoma" w:cs="Tahoma"/>
          <w:sz w:val="21"/>
          <w:szCs w:val="21"/>
        </w:rPr>
        <w:t xml:space="preserve">Economics in its field of study is majorly concerned with................ (a) what should be (b) what is not (c) what should not be (d) what is </w:t>
      </w:r>
    </w:p>
    <w:p w:rsidR="007A3B8B" w:rsidRPr="00D637F5" w:rsidRDefault="007A3B8B" w:rsidP="007A3B8B">
      <w:pPr>
        <w:numPr>
          <w:ilvl w:val="0"/>
          <w:numId w:val="4"/>
        </w:numPr>
        <w:tabs>
          <w:tab w:val="clear" w:pos="360"/>
        </w:tabs>
        <w:ind w:left="720" w:right="-46"/>
        <w:jc w:val="both"/>
        <w:rPr>
          <w:rFonts w:ascii="Tahoma" w:hAnsi="Tahoma" w:cs="Tahoma"/>
          <w:sz w:val="21"/>
          <w:szCs w:val="21"/>
        </w:rPr>
      </w:pPr>
      <w:r w:rsidRPr="00D637F5">
        <w:rPr>
          <w:rFonts w:ascii="Tahoma" w:hAnsi="Tahoma" w:cs="Tahoma"/>
          <w:sz w:val="21"/>
          <w:szCs w:val="21"/>
        </w:rPr>
        <w:t xml:space="preserve"> Economics is best described as the study of  (a) the wealth of nations  (b) how man consumes his        products   (c) how man provides for his every day need     (d) the distribution of wealth</w:t>
      </w:r>
    </w:p>
    <w:p w:rsidR="007A3B8B" w:rsidRPr="00D637F5" w:rsidRDefault="007A3B8B" w:rsidP="007A3B8B">
      <w:pPr>
        <w:numPr>
          <w:ilvl w:val="0"/>
          <w:numId w:val="4"/>
        </w:numPr>
        <w:tabs>
          <w:tab w:val="clear" w:pos="360"/>
        </w:tabs>
        <w:ind w:left="720"/>
        <w:jc w:val="both"/>
        <w:rPr>
          <w:rFonts w:ascii="Tahoma" w:hAnsi="Tahoma" w:cs="Tahoma"/>
          <w:sz w:val="21"/>
          <w:szCs w:val="21"/>
        </w:rPr>
      </w:pPr>
      <w:r w:rsidRPr="00D637F5">
        <w:rPr>
          <w:rFonts w:ascii="Tahoma" w:hAnsi="Tahoma" w:cs="Tahoma"/>
          <w:sz w:val="21"/>
          <w:szCs w:val="21"/>
        </w:rPr>
        <w:t>The study of Economics enables individuals to............ (a) exchange jobs   (b) evade taxes  (c) accumulate wealth  (d) make rational decision</w:t>
      </w:r>
    </w:p>
    <w:p w:rsidR="007A3B8B" w:rsidRPr="00D637F5" w:rsidRDefault="007A3B8B" w:rsidP="007A3B8B">
      <w:pPr>
        <w:numPr>
          <w:ilvl w:val="0"/>
          <w:numId w:val="4"/>
        </w:numPr>
        <w:tabs>
          <w:tab w:val="clear" w:pos="360"/>
        </w:tabs>
        <w:ind w:left="720"/>
        <w:jc w:val="both"/>
        <w:rPr>
          <w:rFonts w:ascii="Tahoma" w:hAnsi="Tahoma" w:cs="Tahoma"/>
          <w:sz w:val="21"/>
          <w:szCs w:val="21"/>
        </w:rPr>
      </w:pPr>
      <w:r w:rsidRPr="00D637F5">
        <w:rPr>
          <w:rFonts w:ascii="Tahoma" w:hAnsi="Tahoma" w:cs="Tahoma"/>
          <w:sz w:val="21"/>
          <w:szCs w:val="21"/>
        </w:rPr>
        <w:t>When the economic situation is viewed from the point of value judgment, economics is said to be.......... (a) positive (b) negative (c) normative (d) predictive.</w:t>
      </w:r>
    </w:p>
    <w:p w:rsidR="007A3B8B" w:rsidRPr="00D637F5" w:rsidRDefault="007A3B8B" w:rsidP="007A3B8B">
      <w:pPr>
        <w:numPr>
          <w:ilvl w:val="0"/>
          <w:numId w:val="4"/>
        </w:numPr>
        <w:tabs>
          <w:tab w:val="clear" w:pos="360"/>
        </w:tabs>
        <w:ind w:left="720"/>
        <w:jc w:val="both"/>
        <w:rPr>
          <w:rFonts w:ascii="Tahoma" w:hAnsi="Tahoma" w:cs="Tahoma"/>
          <w:sz w:val="21"/>
          <w:szCs w:val="21"/>
        </w:rPr>
      </w:pPr>
      <w:r w:rsidRPr="00D637F5">
        <w:rPr>
          <w:rFonts w:ascii="Tahoma" w:hAnsi="Tahoma" w:cs="Tahoma"/>
          <w:sz w:val="21"/>
          <w:szCs w:val="21"/>
        </w:rPr>
        <w:t>In economics, the three major mankind’s economic activities are.............. (a) occupation, production and distribution (b) production, distribution and consumption (c) utilization, production and consumption (d) distribution, exchange and consumption.</w:t>
      </w:r>
    </w:p>
    <w:p w:rsidR="007A3B8B" w:rsidRPr="00D637F5" w:rsidRDefault="007A3B8B" w:rsidP="007A3B8B">
      <w:pPr>
        <w:ind w:left="-360"/>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SECTION B</w:t>
      </w:r>
    </w:p>
    <w:p w:rsidR="007A3B8B" w:rsidRPr="00D637F5" w:rsidRDefault="007A3B8B" w:rsidP="007A3B8B">
      <w:pPr>
        <w:pStyle w:val="ListParagraph"/>
        <w:numPr>
          <w:ilvl w:val="0"/>
          <w:numId w:val="71"/>
        </w:numPr>
        <w:jc w:val="both"/>
        <w:rPr>
          <w:rFonts w:ascii="Tahoma" w:hAnsi="Tahoma" w:cs="Tahoma"/>
          <w:sz w:val="21"/>
          <w:szCs w:val="21"/>
        </w:rPr>
      </w:pPr>
      <w:r w:rsidRPr="00D637F5">
        <w:rPr>
          <w:rFonts w:ascii="Tahoma" w:hAnsi="Tahoma" w:cs="Tahoma"/>
          <w:sz w:val="21"/>
          <w:szCs w:val="21"/>
        </w:rPr>
        <w:t>Give the generally accepted definition of Economics</w:t>
      </w:r>
    </w:p>
    <w:p w:rsidR="007A3B8B" w:rsidRDefault="007A3B8B" w:rsidP="007A3B8B">
      <w:pPr>
        <w:pStyle w:val="ListParagraph"/>
        <w:numPr>
          <w:ilvl w:val="0"/>
          <w:numId w:val="71"/>
        </w:numPr>
        <w:jc w:val="both"/>
        <w:rPr>
          <w:rFonts w:ascii="Tahoma" w:hAnsi="Tahoma" w:cs="Tahoma"/>
          <w:sz w:val="21"/>
          <w:szCs w:val="21"/>
        </w:rPr>
      </w:pPr>
      <w:r w:rsidRPr="00D637F5">
        <w:rPr>
          <w:rFonts w:ascii="Tahoma" w:hAnsi="Tahoma" w:cs="Tahoma"/>
          <w:sz w:val="21"/>
          <w:szCs w:val="21"/>
        </w:rPr>
        <w:t>Give three definitions of economics.</w:t>
      </w:r>
    </w:p>
    <w:p w:rsidR="007A3B8B" w:rsidRDefault="007A3B8B" w:rsidP="007A3B8B">
      <w:pPr>
        <w:jc w:val="both"/>
        <w:rPr>
          <w:rFonts w:ascii="Tahoma" w:hAnsi="Tahoma" w:cs="Tahoma"/>
          <w:sz w:val="21"/>
          <w:szCs w:val="21"/>
        </w:rPr>
      </w:pPr>
    </w:p>
    <w:p w:rsidR="007A3B8B" w:rsidRPr="00B61964" w:rsidRDefault="007A3B8B" w:rsidP="007A3B8B">
      <w:pPr>
        <w:jc w:val="both"/>
        <w:rPr>
          <w:rFonts w:ascii="Tahoma" w:hAnsi="Tahoma" w:cs="Tahoma"/>
          <w:sz w:val="21"/>
          <w:szCs w:val="21"/>
        </w:rPr>
      </w:pPr>
    </w:p>
    <w:p w:rsidR="007A3B8B" w:rsidRPr="00D637F5" w:rsidRDefault="007A3B8B" w:rsidP="007A3B8B">
      <w:pPr>
        <w:pStyle w:val="ListParagraph"/>
        <w:ind w:left="0"/>
        <w:jc w:val="center"/>
        <w:rPr>
          <w:rFonts w:ascii="Tahoma" w:hAnsi="Tahoma" w:cs="Tahoma"/>
          <w:b/>
          <w:sz w:val="21"/>
          <w:szCs w:val="21"/>
        </w:rPr>
      </w:pPr>
      <w:r w:rsidRPr="00D637F5">
        <w:rPr>
          <w:rFonts w:ascii="Tahoma" w:hAnsi="Tahoma" w:cs="Tahoma"/>
          <w:b/>
          <w:sz w:val="21"/>
          <w:szCs w:val="21"/>
        </w:rPr>
        <w:t>WEEK TWO</w:t>
      </w:r>
    </w:p>
    <w:p w:rsidR="007A3B8B" w:rsidRPr="00D637F5" w:rsidRDefault="007A3B8B" w:rsidP="007A3B8B">
      <w:pPr>
        <w:pStyle w:val="ListParagraph"/>
        <w:ind w:left="0"/>
        <w:jc w:val="center"/>
        <w:rPr>
          <w:rFonts w:ascii="Tahoma" w:hAnsi="Tahoma" w:cs="Tahoma"/>
          <w:b/>
          <w:sz w:val="21"/>
          <w:szCs w:val="21"/>
        </w:rPr>
      </w:pPr>
      <w:r w:rsidRPr="00D637F5">
        <w:rPr>
          <w:rFonts w:ascii="Tahoma" w:hAnsi="Tahoma" w:cs="Tahoma"/>
          <w:b/>
          <w:sz w:val="21"/>
          <w:szCs w:val="21"/>
        </w:rPr>
        <w:t>ECONOMICS AS A SCIENCE, ARTS OR SOCIAL SCIENCE</w:t>
      </w:r>
    </w:p>
    <w:p w:rsidR="007A3B8B" w:rsidRPr="00D637F5" w:rsidRDefault="007A3B8B" w:rsidP="007A3B8B">
      <w:pPr>
        <w:pStyle w:val="ListParagraph"/>
        <w:ind w:left="0"/>
        <w:rPr>
          <w:rFonts w:ascii="Tahoma" w:hAnsi="Tahoma" w:cs="Tahoma"/>
          <w:b/>
          <w:sz w:val="21"/>
          <w:szCs w:val="21"/>
        </w:rPr>
      </w:pPr>
      <w:r w:rsidRPr="00D637F5">
        <w:rPr>
          <w:rFonts w:ascii="Tahoma" w:hAnsi="Tahoma" w:cs="Tahoma"/>
          <w:b/>
          <w:sz w:val="21"/>
          <w:szCs w:val="21"/>
        </w:rPr>
        <w:t>CONTENT</w:t>
      </w:r>
    </w:p>
    <w:p w:rsidR="007A3B8B" w:rsidRPr="00D637F5" w:rsidRDefault="007A3B8B" w:rsidP="007A3B8B">
      <w:pPr>
        <w:numPr>
          <w:ilvl w:val="0"/>
          <w:numId w:val="72"/>
        </w:numPr>
        <w:rPr>
          <w:rFonts w:ascii="Tahoma" w:hAnsi="Tahoma" w:cs="Tahoma"/>
          <w:b/>
          <w:sz w:val="21"/>
          <w:szCs w:val="21"/>
        </w:rPr>
      </w:pPr>
      <w:r w:rsidRPr="00D637F5">
        <w:rPr>
          <w:rFonts w:ascii="Tahoma" w:hAnsi="Tahoma" w:cs="Tahoma"/>
          <w:sz w:val="21"/>
          <w:szCs w:val="21"/>
        </w:rPr>
        <w:t>Is Economics a science, Art or social subject?</w:t>
      </w:r>
    </w:p>
    <w:p w:rsidR="007A3B8B" w:rsidRPr="00D637F5" w:rsidRDefault="007A3B8B" w:rsidP="007A3B8B">
      <w:pPr>
        <w:numPr>
          <w:ilvl w:val="0"/>
          <w:numId w:val="72"/>
        </w:numPr>
        <w:rPr>
          <w:rFonts w:ascii="Tahoma" w:hAnsi="Tahoma" w:cs="Tahoma"/>
          <w:b/>
          <w:sz w:val="21"/>
          <w:szCs w:val="21"/>
        </w:rPr>
      </w:pPr>
      <w:r w:rsidRPr="00D637F5">
        <w:rPr>
          <w:rFonts w:ascii="Tahoma" w:hAnsi="Tahoma" w:cs="Tahoma"/>
          <w:sz w:val="21"/>
          <w:szCs w:val="21"/>
        </w:rPr>
        <w:t>Career prospect for studying economic.</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       </w:t>
      </w:r>
    </w:p>
    <w:p w:rsidR="007A3B8B" w:rsidRPr="00D637F5" w:rsidRDefault="007A3B8B" w:rsidP="007A3B8B">
      <w:pPr>
        <w:pStyle w:val="ListParagraph"/>
        <w:ind w:left="0"/>
        <w:jc w:val="both"/>
        <w:rPr>
          <w:rFonts w:ascii="Tahoma" w:hAnsi="Tahoma" w:cs="Tahoma"/>
          <w:b/>
          <w:sz w:val="21"/>
          <w:szCs w:val="21"/>
        </w:rPr>
      </w:pPr>
      <w:r w:rsidRPr="00D637F5">
        <w:rPr>
          <w:rFonts w:ascii="Tahoma" w:hAnsi="Tahoma" w:cs="Tahoma"/>
          <w:b/>
          <w:sz w:val="21"/>
          <w:szCs w:val="21"/>
        </w:rPr>
        <w:t>ECONOMICS AS A SOCIAL SCIENCE</w:t>
      </w:r>
    </w:p>
    <w:p w:rsidR="007A3B8B" w:rsidRPr="00D637F5" w:rsidRDefault="007A3B8B" w:rsidP="007A3B8B">
      <w:pPr>
        <w:pStyle w:val="ListParagraph"/>
        <w:ind w:left="0"/>
        <w:jc w:val="both"/>
        <w:rPr>
          <w:rFonts w:ascii="Tahoma" w:hAnsi="Tahoma" w:cs="Tahoma"/>
          <w:sz w:val="21"/>
          <w:szCs w:val="21"/>
        </w:rPr>
      </w:pPr>
      <w:r w:rsidRPr="00D637F5">
        <w:rPr>
          <w:rFonts w:ascii="Tahoma" w:hAnsi="Tahoma" w:cs="Tahoma"/>
          <w:sz w:val="21"/>
          <w:szCs w:val="21"/>
        </w:rPr>
        <w:t xml:space="preserve">Like other pure sciences, economics acquires knowledge (data) through a systematic observation of facts, classifying the mass of data collected into their different relevant areas, using the facts collected for generalization of law, applying the formulated law to analyze new situations with a strong reliance on a certain assumption to enable the law to hold true at all time. The assumption is, “Ceteris Paribus’’ meaning “All things being equal’’. </w:t>
      </w:r>
    </w:p>
    <w:p w:rsidR="007A3B8B" w:rsidRPr="00D637F5" w:rsidRDefault="007A3B8B" w:rsidP="007A3B8B">
      <w:pPr>
        <w:pStyle w:val="ListParagraph"/>
        <w:ind w:left="0"/>
        <w:jc w:val="both"/>
        <w:rPr>
          <w:rFonts w:ascii="Tahoma" w:hAnsi="Tahoma" w:cs="Tahoma"/>
          <w:sz w:val="21"/>
          <w:szCs w:val="21"/>
        </w:rPr>
      </w:pPr>
      <w:r w:rsidRPr="00D637F5">
        <w:rPr>
          <w:rFonts w:ascii="Tahoma" w:hAnsi="Tahoma" w:cs="Tahoma"/>
          <w:sz w:val="21"/>
          <w:szCs w:val="21"/>
        </w:rPr>
        <w:t>Economics is basically a social science subject and not an art or pure science due to the following reasons.</w:t>
      </w:r>
    </w:p>
    <w:p w:rsidR="007A3B8B" w:rsidRPr="00D637F5" w:rsidRDefault="007A3B8B" w:rsidP="007A3B8B">
      <w:pPr>
        <w:pStyle w:val="ListParagraph"/>
        <w:numPr>
          <w:ilvl w:val="0"/>
          <w:numId w:val="73"/>
        </w:numPr>
        <w:jc w:val="both"/>
        <w:rPr>
          <w:rFonts w:ascii="Tahoma" w:hAnsi="Tahoma" w:cs="Tahoma"/>
          <w:sz w:val="21"/>
          <w:szCs w:val="21"/>
        </w:rPr>
      </w:pPr>
      <w:r w:rsidRPr="00D637F5">
        <w:rPr>
          <w:rFonts w:ascii="Tahoma" w:hAnsi="Tahoma" w:cs="Tahoma"/>
          <w:sz w:val="21"/>
          <w:szCs w:val="21"/>
        </w:rPr>
        <w:t>In pure sciences, such as Chemistry, Physics, Biology, there are observations, selection and classification of relevant materials in making generalization to formulate laws, but in economics its fundamental facts are the daily observation.</w:t>
      </w:r>
    </w:p>
    <w:p w:rsidR="007A3B8B" w:rsidRPr="00D637F5" w:rsidRDefault="007A3B8B" w:rsidP="007A3B8B">
      <w:pPr>
        <w:pStyle w:val="ListParagraph"/>
        <w:numPr>
          <w:ilvl w:val="0"/>
          <w:numId w:val="73"/>
        </w:numPr>
        <w:jc w:val="both"/>
        <w:rPr>
          <w:rFonts w:ascii="Tahoma" w:hAnsi="Tahoma" w:cs="Tahoma"/>
          <w:sz w:val="21"/>
          <w:szCs w:val="21"/>
        </w:rPr>
      </w:pPr>
      <w:r w:rsidRPr="00D637F5">
        <w:rPr>
          <w:rFonts w:ascii="Tahoma" w:hAnsi="Tahoma" w:cs="Tahoma"/>
          <w:sz w:val="21"/>
          <w:szCs w:val="21"/>
        </w:rPr>
        <w:t>In pure sciences, observation from laboratory experiments are more precise and can be reproduced exactly, but in economics they are attained from human and cannot be exactly produced.</w:t>
      </w:r>
    </w:p>
    <w:p w:rsidR="007A3B8B" w:rsidRPr="00D637F5" w:rsidRDefault="007A3B8B" w:rsidP="007A3B8B">
      <w:pPr>
        <w:pStyle w:val="ListParagraph"/>
        <w:numPr>
          <w:ilvl w:val="0"/>
          <w:numId w:val="73"/>
        </w:numPr>
        <w:jc w:val="both"/>
        <w:rPr>
          <w:rFonts w:ascii="Tahoma" w:hAnsi="Tahoma" w:cs="Tahoma"/>
          <w:sz w:val="21"/>
          <w:szCs w:val="21"/>
        </w:rPr>
      </w:pPr>
      <w:r w:rsidRPr="00D637F5">
        <w:rPr>
          <w:rFonts w:ascii="Tahoma" w:hAnsi="Tahoma" w:cs="Tahoma"/>
          <w:sz w:val="21"/>
          <w:szCs w:val="21"/>
        </w:rPr>
        <w:t>In physical sciences, theories are made from logical deductions but in economics, assumptions are made such as “ceteris paribus” meaning “all other things being equal” though they both use scientific method.</w:t>
      </w:r>
    </w:p>
    <w:p w:rsidR="007A3B8B" w:rsidRPr="00D637F5" w:rsidRDefault="007A3B8B" w:rsidP="007A3B8B">
      <w:pPr>
        <w:pStyle w:val="ListParagraph"/>
        <w:numPr>
          <w:ilvl w:val="0"/>
          <w:numId w:val="73"/>
        </w:numPr>
        <w:jc w:val="both"/>
        <w:rPr>
          <w:rFonts w:ascii="Tahoma" w:hAnsi="Tahoma" w:cs="Tahoma"/>
          <w:sz w:val="21"/>
          <w:szCs w:val="21"/>
        </w:rPr>
      </w:pPr>
      <w:r w:rsidRPr="00D637F5">
        <w:rPr>
          <w:rFonts w:ascii="Tahoma" w:hAnsi="Tahoma" w:cs="Tahoma"/>
          <w:sz w:val="21"/>
          <w:szCs w:val="21"/>
        </w:rPr>
        <w:t>Economic laws are based on probabilities while pure sciences have exact relationship.</w:t>
      </w:r>
    </w:p>
    <w:p w:rsidR="007A3B8B" w:rsidRPr="00D637F5" w:rsidRDefault="007A3B8B" w:rsidP="007A3B8B">
      <w:pPr>
        <w:pStyle w:val="ListParagraph"/>
        <w:numPr>
          <w:ilvl w:val="0"/>
          <w:numId w:val="73"/>
        </w:numPr>
        <w:jc w:val="both"/>
        <w:rPr>
          <w:rFonts w:ascii="Tahoma" w:hAnsi="Tahoma" w:cs="Tahoma"/>
          <w:sz w:val="21"/>
          <w:szCs w:val="21"/>
        </w:rPr>
      </w:pPr>
      <w:r w:rsidRPr="00D637F5">
        <w:rPr>
          <w:rFonts w:ascii="Tahoma" w:hAnsi="Tahoma" w:cs="Tahoma"/>
          <w:sz w:val="21"/>
          <w:szCs w:val="21"/>
        </w:rPr>
        <w:t>Economics is a social science subject dealing with the behaviour of human, which cannot be predicted.</w:t>
      </w:r>
    </w:p>
    <w:p w:rsidR="007A3B8B" w:rsidRPr="00D637F5" w:rsidRDefault="007A3B8B" w:rsidP="007A3B8B">
      <w:pPr>
        <w:pStyle w:val="ListParagraph"/>
        <w:ind w:left="0"/>
        <w:jc w:val="both"/>
        <w:rPr>
          <w:rFonts w:ascii="Tahoma" w:hAnsi="Tahoma" w:cs="Tahoma"/>
          <w:sz w:val="21"/>
          <w:szCs w:val="21"/>
        </w:rPr>
      </w:pPr>
      <w:r w:rsidRPr="00D637F5">
        <w:rPr>
          <w:rFonts w:ascii="Tahoma" w:hAnsi="Tahoma" w:cs="Tahoma"/>
          <w:sz w:val="21"/>
          <w:szCs w:val="21"/>
        </w:rPr>
        <w:t>Economics, therefore, deserves to be called a science subject because it makes use of scientific methods in its area of studies. That is, it makes use of both deductive and inductive methods.</w:t>
      </w:r>
    </w:p>
    <w:p w:rsidR="007A3B8B" w:rsidRPr="00D637F5" w:rsidRDefault="007A3B8B" w:rsidP="007A3B8B">
      <w:pPr>
        <w:pStyle w:val="ListParagraph"/>
        <w:ind w:left="0"/>
        <w:jc w:val="both"/>
        <w:rPr>
          <w:rFonts w:ascii="Tahoma" w:hAnsi="Tahoma" w:cs="Tahoma"/>
          <w:b/>
          <w:sz w:val="21"/>
          <w:szCs w:val="21"/>
        </w:rPr>
      </w:pPr>
    </w:p>
    <w:p w:rsidR="007A3B8B" w:rsidRPr="00D637F5" w:rsidRDefault="007A3B8B" w:rsidP="007A3B8B">
      <w:pPr>
        <w:pStyle w:val="ListParagraph"/>
        <w:ind w:left="0"/>
        <w:jc w:val="both"/>
        <w:rPr>
          <w:rFonts w:ascii="Tahoma" w:hAnsi="Tahoma" w:cs="Tahoma"/>
          <w:sz w:val="21"/>
          <w:szCs w:val="21"/>
        </w:rPr>
      </w:pPr>
      <w:r w:rsidRPr="00D637F5">
        <w:rPr>
          <w:rFonts w:ascii="Tahoma" w:hAnsi="Tahoma" w:cs="Tahoma"/>
          <w:b/>
          <w:sz w:val="21"/>
          <w:szCs w:val="21"/>
        </w:rPr>
        <w:t>EVALUATION</w:t>
      </w:r>
    </w:p>
    <w:p w:rsidR="007A3B8B" w:rsidRPr="00D637F5" w:rsidRDefault="007A3B8B" w:rsidP="007A3B8B">
      <w:pPr>
        <w:pStyle w:val="ListParagraph"/>
        <w:numPr>
          <w:ilvl w:val="0"/>
          <w:numId w:val="74"/>
        </w:numPr>
        <w:jc w:val="both"/>
        <w:rPr>
          <w:rFonts w:ascii="Tahoma" w:hAnsi="Tahoma" w:cs="Tahoma"/>
          <w:sz w:val="21"/>
          <w:szCs w:val="21"/>
        </w:rPr>
      </w:pPr>
      <w:r w:rsidRPr="00D637F5">
        <w:rPr>
          <w:rFonts w:ascii="Tahoma" w:hAnsi="Tahoma" w:cs="Tahoma"/>
          <w:sz w:val="21"/>
          <w:szCs w:val="21"/>
        </w:rPr>
        <w:t>Economics is a science, explain.</w:t>
      </w:r>
    </w:p>
    <w:p w:rsidR="007A3B8B" w:rsidRPr="00D637F5" w:rsidRDefault="007A3B8B" w:rsidP="007A3B8B">
      <w:pPr>
        <w:pStyle w:val="ListParagraph"/>
        <w:numPr>
          <w:ilvl w:val="0"/>
          <w:numId w:val="74"/>
        </w:numPr>
        <w:jc w:val="both"/>
        <w:rPr>
          <w:rFonts w:ascii="Tahoma" w:hAnsi="Tahoma" w:cs="Tahoma"/>
          <w:sz w:val="21"/>
          <w:szCs w:val="21"/>
        </w:rPr>
      </w:pPr>
      <w:r w:rsidRPr="00D637F5">
        <w:rPr>
          <w:rFonts w:ascii="Tahoma" w:hAnsi="Tahoma" w:cs="Tahoma"/>
          <w:sz w:val="21"/>
          <w:szCs w:val="21"/>
        </w:rPr>
        <w:t>Give two reasons why economics is regarded as a social science</w:t>
      </w:r>
    </w:p>
    <w:p w:rsidR="007A3B8B" w:rsidRPr="00D637F5" w:rsidRDefault="007A3B8B" w:rsidP="007A3B8B">
      <w:pPr>
        <w:pStyle w:val="ListParagraph"/>
        <w:ind w:left="0"/>
        <w:jc w:val="both"/>
        <w:rPr>
          <w:rStyle w:val="BookTitle"/>
          <w:rFonts w:ascii="Tahoma" w:hAnsi="Tahoma" w:cs="Tahoma"/>
          <w:sz w:val="21"/>
          <w:szCs w:val="21"/>
        </w:rPr>
      </w:pPr>
    </w:p>
    <w:p w:rsidR="007A3B8B" w:rsidRPr="00D637F5" w:rsidRDefault="007A3B8B" w:rsidP="007A3B8B">
      <w:pPr>
        <w:rPr>
          <w:rStyle w:val="BookTitle"/>
          <w:rFonts w:ascii="Tahoma" w:hAnsi="Tahoma" w:cs="Tahoma"/>
          <w:bCs w:val="0"/>
          <w:smallCaps w:val="0"/>
          <w:spacing w:val="0"/>
          <w:sz w:val="21"/>
          <w:szCs w:val="21"/>
        </w:rPr>
      </w:pPr>
      <w:r w:rsidRPr="00D637F5">
        <w:rPr>
          <w:rStyle w:val="BookTitle"/>
          <w:rFonts w:ascii="Tahoma" w:hAnsi="Tahoma" w:cs="Tahoma"/>
          <w:sz w:val="21"/>
          <w:szCs w:val="21"/>
        </w:rPr>
        <w:t>CAREER PROSPECT FOR STUDYING ECONOMICS</w:t>
      </w:r>
    </w:p>
    <w:p w:rsidR="007A3B8B" w:rsidRPr="00D637F5" w:rsidRDefault="007A3B8B" w:rsidP="007A3B8B">
      <w:pPr>
        <w:pStyle w:val="ListParagraph"/>
        <w:ind w:left="0"/>
        <w:jc w:val="both"/>
        <w:rPr>
          <w:rFonts w:ascii="Tahoma" w:hAnsi="Tahoma" w:cs="Tahoma"/>
          <w:sz w:val="21"/>
          <w:szCs w:val="21"/>
        </w:rPr>
      </w:pPr>
      <w:r w:rsidRPr="00D637F5">
        <w:rPr>
          <w:rFonts w:ascii="Tahoma" w:hAnsi="Tahoma" w:cs="Tahoma"/>
          <w:sz w:val="21"/>
          <w:szCs w:val="21"/>
        </w:rPr>
        <w:t>The study of economics leads to professionalism as it provides an individual with employment opportunities in any field or organization. An economist can fit in very well into any organization as long as resources are involved. The acquisition of knowledge of economics helps an individual to function effectively and efficiently in the following fields.</w:t>
      </w:r>
    </w:p>
    <w:p w:rsidR="007A3B8B" w:rsidRPr="00D637F5" w:rsidRDefault="007A3B8B" w:rsidP="007A3B8B">
      <w:pPr>
        <w:pStyle w:val="ListParagraph"/>
        <w:numPr>
          <w:ilvl w:val="0"/>
          <w:numId w:val="10"/>
        </w:numPr>
        <w:ind w:left="0" w:firstLine="0"/>
        <w:jc w:val="both"/>
        <w:rPr>
          <w:rFonts w:ascii="Tahoma" w:hAnsi="Tahoma" w:cs="Tahoma"/>
          <w:sz w:val="21"/>
          <w:szCs w:val="21"/>
        </w:rPr>
      </w:pPr>
      <w:r w:rsidRPr="00D637F5">
        <w:rPr>
          <w:rFonts w:ascii="Tahoma" w:hAnsi="Tahoma" w:cs="Tahoma"/>
          <w:sz w:val="21"/>
          <w:szCs w:val="21"/>
        </w:rPr>
        <w:t>Lecturing in higher institution</w:t>
      </w:r>
    </w:p>
    <w:p w:rsidR="007A3B8B" w:rsidRPr="00D637F5" w:rsidRDefault="007A3B8B" w:rsidP="007A3B8B">
      <w:pPr>
        <w:pStyle w:val="ListParagraph"/>
        <w:numPr>
          <w:ilvl w:val="0"/>
          <w:numId w:val="10"/>
        </w:numPr>
        <w:ind w:left="0" w:firstLine="0"/>
        <w:jc w:val="both"/>
        <w:rPr>
          <w:rFonts w:ascii="Tahoma" w:hAnsi="Tahoma" w:cs="Tahoma"/>
          <w:sz w:val="21"/>
          <w:szCs w:val="21"/>
        </w:rPr>
      </w:pPr>
      <w:r w:rsidRPr="00D637F5">
        <w:rPr>
          <w:rFonts w:ascii="Tahoma" w:hAnsi="Tahoma" w:cs="Tahoma"/>
          <w:sz w:val="21"/>
          <w:szCs w:val="21"/>
        </w:rPr>
        <w:t>Marketing</w:t>
      </w:r>
    </w:p>
    <w:p w:rsidR="007A3B8B" w:rsidRPr="00D637F5" w:rsidRDefault="007A3B8B" w:rsidP="007A3B8B">
      <w:pPr>
        <w:pStyle w:val="ListParagraph"/>
        <w:numPr>
          <w:ilvl w:val="0"/>
          <w:numId w:val="10"/>
        </w:numPr>
        <w:ind w:left="0" w:firstLine="0"/>
        <w:jc w:val="both"/>
        <w:rPr>
          <w:rFonts w:ascii="Tahoma" w:hAnsi="Tahoma" w:cs="Tahoma"/>
          <w:sz w:val="21"/>
          <w:szCs w:val="21"/>
        </w:rPr>
      </w:pPr>
      <w:r w:rsidRPr="00D637F5">
        <w:rPr>
          <w:rFonts w:ascii="Tahoma" w:hAnsi="Tahoma" w:cs="Tahoma"/>
          <w:sz w:val="21"/>
          <w:szCs w:val="21"/>
        </w:rPr>
        <w:t>Banking</w:t>
      </w:r>
    </w:p>
    <w:p w:rsidR="007A3B8B" w:rsidRPr="00D637F5" w:rsidRDefault="007A3B8B" w:rsidP="007A3B8B">
      <w:pPr>
        <w:pStyle w:val="ListParagraph"/>
        <w:numPr>
          <w:ilvl w:val="0"/>
          <w:numId w:val="10"/>
        </w:numPr>
        <w:ind w:left="0" w:firstLine="0"/>
        <w:jc w:val="both"/>
        <w:rPr>
          <w:rFonts w:ascii="Tahoma" w:hAnsi="Tahoma" w:cs="Tahoma"/>
          <w:sz w:val="21"/>
          <w:szCs w:val="21"/>
        </w:rPr>
      </w:pPr>
      <w:r w:rsidRPr="00D637F5">
        <w:rPr>
          <w:rFonts w:ascii="Tahoma" w:hAnsi="Tahoma" w:cs="Tahoma"/>
          <w:sz w:val="21"/>
          <w:szCs w:val="21"/>
        </w:rPr>
        <w:lastRenderedPageBreak/>
        <w:t>Managing an organization</w:t>
      </w:r>
    </w:p>
    <w:p w:rsidR="007A3B8B" w:rsidRPr="00D637F5" w:rsidRDefault="007A3B8B" w:rsidP="007A3B8B">
      <w:pPr>
        <w:pStyle w:val="ListParagraph"/>
        <w:numPr>
          <w:ilvl w:val="0"/>
          <w:numId w:val="10"/>
        </w:numPr>
        <w:ind w:left="0" w:firstLine="0"/>
        <w:jc w:val="both"/>
        <w:rPr>
          <w:rFonts w:ascii="Tahoma" w:hAnsi="Tahoma" w:cs="Tahoma"/>
          <w:sz w:val="21"/>
          <w:szCs w:val="21"/>
        </w:rPr>
      </w:pPr>
      <w:r w:rsidRPr="00D637F5">
        <w:rPr>
          <w:rFonts w:ascii="Tahoma" w:hAnsi="Tahoma" w:cs="Tahoma"/>
          <w:sz w:val="21"/>
          <w:szCs w:val="21"/>
        </w:rPr>
        <w:t>Consultancy, etc</w:t>
      </w:r>
    </w:p>
    <w:p w:rsidR="007A3B8B" w:rsidRPr="00D637F5" w:rsidRDefault="007A3B8B" w:rsidP="007A3B8B">
      <w:pPr>
        <w:pStyle w:val="ListParagraph"/>
        <w:ind w:left="0"/>
        <w:jc w:val="both"/>
        <w:rPr>
          <w:rFonts w:ascii="Tahoma" w:hAnsi="Tahoma" w:cs="Tahoma"/>
          <w:b/>
          <w:sz w:val="21"/>
          <w:szCs w:val="21"/>
        </w:rPr>
      </w:pPr>
    </w:p>
    <w:p w:rsidR="007A3B8B" w:rsidRPr="00D637F5" w:rsidRDefault="007A3B8B" w:rsidP="007A3B8B">
      <w:pPr>
        <w:pStyle w:val="ListParagraph"/>
        <w:ind w:left="0"/>
        <w:jc w:val="both"/>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pStyle w:val="ListParagraph"/>
        <w:numPr>
          <w:ilvl w:val="0"/>
          <w:numId w:val="75"/>
        </w:numPr>
        <w:rPr>
          <w:rFonts w:ascii="Tahoma" w:hAnsi="Tahoma" w:cs="Tahoma"/>
          <w:sz w:val="21"/>
          <w:szCs w:val="21"/>
        </w:rPr>
      </w:pPr>
      <w:r w:rsidRPr="00D637F5">
        <w:rPr>
          <w:rFonts w:ascii="Tahoma" w:hAnsi="Tahoma" w:cs="Tahoma"/>
          <w:sz w:val="21"/>
          <w:szCs w:val="21"/>
        </w:rPr>
        <w:t>How is the study of economics relevant to individual’s career prospect?</w:t>
      </w:r>
    </w:p>
    <w:p w:rsidR="007A3B8B" w:rsidRPr="00D637F5" w:rsidRDefault="007A3B8B" w:rsidP="007A3B8B">
      <w:pPr>
        <w:pStyle w:val="ListParagraph"/>
        <w:numPr>
          <w:ilvl w:val="0"/>
          <w:numId w:val="75"/>
        </w:numPr>
        <w:rPr>
          <w:rFonts w:ascii="Tahoma" w:hAnsi="Tahoma" w:cs="Tahoma"/>
          <w:sz w:val="21"/>
          <w:szCs w:val="21"/>
        </w:rPr>
      </w:pPr>
      <w:r w:rsidRPr="00D637F5">
        <w:rPr>
          <w:rFonts w:ascii="Tahoma" w:hAnsi="Tahoma" w:cs="Tahoma"/>
          <w:sz w:val="21"/>
          <w:szCs w:val="21"/>
        </w:rPr>
        <w:t>Itemize the career opportunities that are opened to an economist .</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READING ASSIGNMENT</w:t>
      </w:r>
    </w:p>
    <w:p w:rsidR="007A3B8B" w:rsidRPr="00D637F5" w:rsidRDefault="007A3B8B" w:rsidP="007A3B8B">
      <w:pPr>
        <w:jc w:val="both"/>
        <w:rPr>
          <w:rFonts w:ascii="Tahoma" w:hAnsi="Tahoma" w:cs="Tahoma"/>
          <w:b/>
          <w:sz w:val="21"/>
          <w:szCs w:val="21"/>
        </w:rPr>
      </w:pPr>
      <w:r w:rsidRPr="00D637F5">
        <w:rPr>
          <w:rFonts w:ascii="Tahoma" w:hAnsi="Tahoma" w:cs="Tahoma"/>
          <w:sz w:val="21"/>
          <w:szCs w:val="21"/>
        </w:rPr>
        <w:t xml:space="preserve">Amplified and Simplified Economics for SSS by Femi Longe page 11 </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GENERAL EVALUATION QUESTIONS</w:t>
      </w:r>
    </w:p>
    <w:p w:rsidR="007A3B8B" w:rsidRPr="00D637F5" w:rsidRDefault="007A3B8B" w:rsidP="007A3B8B">
      <w:pPr>
        <w:numPr>
          <w:ilvl w:val="0"/>
          <w:numId w:val="76"/>
        </w:numPr>
        <w:jc w:val="both"/>
        <w:rPr>
          <w:rFonts w:ascii="Tahoma" w:hAnsi="Tahoma" w:cs="Tahoma"/>
          <w:sz w:val="21"/>
          <w:szCs w:val="21"/>
        </w:rPr>
      </w:pPr>
      <w:r w:rsidRPr="00D637F5">
        <w:rPr>
          <w:rFonts w:ascii="Tahoma" w:hAnsi="Tahoma" w:cs="Tahoma"/>
          <w:sz w:val="21"/>
          <w:szCs w:val="21"/>
        </w:rPr>
        <w:t>What is behavioral Science?</w:t>
      </w:r>
    </w:p>
    <w:p w:rsidR="007A3B8B" w:rsidRPr="00D637F5" w:rsidRDefault="007A3B8B" w:rsidP="007A3B8B">
      <w:pPr>
        <w:numPr>
          <w:ilvl w:val="0"/>
          <w:numId w:val="76"/>
        </w:numPr>
        <w:jc w:val="both"/>
        <w:rPr>
          <w:rFonts w:ascii="Tahoma" w:hAnsi="Tahoma" w:cs="Tahoma"/>
          <w:sz w:val="21"/>
          <w:szCs w:val="21"/>
        </w:rPr>
      </w:pPr>
      <w:r w:rsidRPr="00D637F5">
        <w:rPr>
          <w:rFonts w:ascii="Tahoma" w:hAnsi="Tahoma" w:cs="Tahoma"/>
          <w:sz w:val="21"/>
          <w:szCs w:val="21"/>
        </w:rPr>
        <w:t>Define Economics according to Adams Smith.</w:t>
      </w:r>
    </w:p>
    <w:p w:rsidR="007A3B8B" w:rsidRPr="00D637F5" w:rsidRDefault="007A3B8B" w:rsidP="007A3B8B">
      <w:pPr>
        <w:numPr>
          <w:ilvl w:val="0"/>
          <w:numId w:val="76"/>
        </w:numPr>
        <w:jc w:val="both"/>
        <w:rPr>
          <w:rFonts w:ascii="Tahoma" w:hAnsi="Tahoma" w:cs="Tahoma"/>
          <w:sz w:val="21"/>
          <w:szCs w:val="21"/>
        </w:rPr>
      </w:pPr>
      <w:r w:rsidRPr="00D637F5">
        <w:rPr>
          <w:rFonts w:ascii="Tahoma" w:hAnsi="Tahoma" w:cs="Tahoma"/>
          <w:sz w:val="21"/>
          <w:szCs w:val="21"/>
        </w:rPr>
        <w:t>List other subjects related to Economics.</w:t>
      </w:r>
    </w:p>
    <w:p w:rsidR="007A3B8B" w:rsidRPr="00D637F5" w:rsidRDefault="007A3B8B" w:rsidP="007A3B8B">
      <w:pPr>
        <w:numPr>
          <w:ilvl w:val="0"/>
          <w:numId w:val="76"/>
        </w:numPr>
        <w:jc w:val="both"/>
        <w:rPr>
          <w:rFonts w:ascii="Tahoma" w:hAnsi="Tahoma" w:cs="Tahoma"/>
          <w:sz w:val="21"/>
          <w:szCs w:val="21"/>
        </w:rPr>
      </w:pPr>
      <w:r w:rsidRPr="00D637F5">
        <w:rPr>
          <w:rFonts w:ascii="Tahoma" w:hAnsi="Tahoma" w:cs="Tahoma"/>
          <w:sz w:val="21"/>
          <w:szCs w:val="21"/>
        </w:rPr>
        <w:t>Define the term Economic rent.</w:t>
      </w:r>
    </w:p>
    <w:p w:rsidR="007A3B8B" w:rsidRPr="00D637F5" w:rsidRDefault="007A3B8B" w:rsidP="007A3B8B">
      <w:pPr>
        <w:numPr>
          <w:ilvl w:val="0"/>
          <w:numId w:val="76"/>
        </w:numPr>
        <w:jc w:val="both"/>
        <w:rPr>
          <w:rFonts w:ascii="Tahoma" w:hAnsi="Tahoma" w:cs="Tahoma"/>
          <w:sz w:val="21"/>
          <w:szCs w:val="21"/>
        </w:rPr>
      </w:pPr>
      <w:r w:rsidRPr="00D637F5">
        <w:rPr>
          <w:rFonts w:ascii="Tahoma" w:hAnsi="Tahoma" w:cs="Tahoma"/>
          <w:sz w:val="21"/>
          <w:szCs w:val="21"/>
        </w:rPr>
        <w:t xml:space="preserve">Who are the principle economic unit in any  system? </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WEEKEND ASSIGNMENT</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1.  In order to reach a sound conclusion about human behaviour, economics relies on the findings of other........... (a) commercial subjects (b) arts subjects (c) pure science subjects (d) social science subjects</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 xml:space="preserve">2.  </w:t>
      </w:r>
      <w:r w:rsidRPr="00D637F5">
        <w:rPr>
          <w:rFonts w:ascii="Tahoma" w:hAnsi="Tahoma" w:cs="Tahoma"/>
          <w:sz w:val="21"/>
          <w:szCs w:val="21"/>
        </w:rPr>
        <w:tab/>
        <w:t xml:space="preserve">Unlike pure science, the generalized law in economics is majorly based on .......... </w:t>
      </w:r>
    </w:p>
    <w:p w:rsidR="007A3B8B" w:rsidRPr="00D637F5" w:rsidRDefault="007A3B8B" w:rsidP="007A3B8B">
      <w:pPr>
        <w:ind w:firstLine="720"/>
        <w:jc w:val="both"/>
        <w:rPr>
          <w:rFonts w:ascii="Tahoma" w:hAnsi="Tahoma" w:cs="Tahoma"/>
          <w:sz w:val="21"/>
          <w:szCs w:val="21"/>
        </w:rPr>
      </w:pPr>
      <w:r w:rsidRPr="00D637F5">
        <w:rPr>
          <w:rFonts w:ascii="Tahoma" w:hAnsi="Tahoma" w:cs="Tahoma"/>
          <w:sz w:val="21"/>
          <w:szCs w:val="21"/>
        </w:rPr>
        <w:t>(a) certainty (b) probability (c) precision (d) accuracy</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 xml:space="preserve">3.  </w:t>
      </w:r>
      <w:r w:rsidRPr="00D637F5">
        <w:rPr>
          <w:rFonts w:ascii="Tahoma" w:hAnsi="Tahoma" w:cs="Tahoma"/>
          <w:sz w:val="21"/>
          <w:szCs w:val="21"/>
        </w:rPr>
        <w:tab/>
        <w:t>Career prospect in the study of economics means.............. (a) employment avenue (b) fraudulent avenue (c) job scarcity (d) wealth distribution</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 xml:space="preserve">4.  </w:t>
      </w:r>
      <w:r w:rsidRPr="00D637F5">
        <w:rPr>
          <w:rFonts w:ascii="Tahoma" w:hAnsi="Tahoma" w:cs="Tahoma"/>
          <w:sz w:val="21"/>
          <w:szCs w:val="21"/>
        </w:rPr>
        <w:tab/>
        <w:t>Economics is often described as a science because it   (a) adopts the use of laboratory experiments   (b) uses scientific method to explain observed phenomena (c) deals with observation and field work   (d) involves accurate prediction of human beings</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5.  Economics as a field of study is a ........ (a) pure science (b) political science (c) social science (d) physical science</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 xml:space="preserve">SECTION B </w:t>
      </w:r>
    </w:p>
    <w:p w:rsidR="007A3B8B" w:rsidRPr="00D637F5" w:rsidRDefault="007A3B8B" w:rsidP="007A3B8B">
      <w:pPr>
        <w:numPr>
          <w:ilvl w:val="0"/>
          <w:numId w:val="11"/>
        </w:numPr>
        <w:jc w:val="both"/>
        <w:rPr>
          <w:rFonts w:ascii="Tahoma" w:hAnsi="Tahoma" w:cs="Tahoma"/>
          <w:sz w:val="21"/>
          <w:szCs w:val="21"/>
        </w:rPr>
      </w:pPr>
      <w:r w:rsidRPr="00D637F5">
        <w:rPr>
          <w:rFonts w:ascii="Tahoma" w:hAnsi="Tahoma" w:cs="Tahoma"/>
          <w:sz w:val="21"/>
          <w:szCs w:val="21"/>
        </w:rPr>
        <w:t>Write short note on the career prospect for studying economics</w:t>
      </w:r>
    </w:p>
    <w:p w:rsidR="007A3B8B" w:rsidRPr="00D637F5" w:rsidRDefault="007A3B8B" w:rsidP="007A3B8B">
      <w:pPr>
        <w:numPr>
          <w:ilvl w:val="0"/>
          <w:numId w:val="11"/>
        </w:numPr>
        <w:jc w:val="both"/>
        <w:rPr>
          <w:rFonts w:ascii="Tahoma" w:hAnsi="Tahoma" w:cs="Tahoma"/>
          <w:sz w:val="21"/>
          <w:szCs w:val="21"/>
        </w:rPr>
      </w:pPr>
      <w:r w:rsidRPr="00D637F5">
        <w:rPr>
          <w:rFonts w:ascii="Tahoma" w:hAnsi="Tahoma" w:cs="Tahoma"/>
          <w:sz w:val="21"/>
          <w:szCs w:val="21"/>
        </w:rPr>
        <w:t>Economics is a science, discuss in two paragraphs.</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sz w:val="21"/>
          <w:szCs w:val="21"/>
        </w:rPr>
        <w:tab/>
      </w:r>
      <w:r w:rsidRPr="00D637F5">
        <w:rPr>
          <w:rFonts w:ascii="Tahoma" w:hAnsi="Tahoma" w:cs="Tahoma"/>
          <w:sz w:val="21"/>
          <w:szCs w:val="21"/>
        </w:rPr>
        <w:tab/>
      </w:r>
    </w:p>
    <w:p w:rsidR="007A3B8B" w:rsidRPr="00D637F5" w:rsidRDefault="007A3B8B" w:rsidP="007A3B8B">
      <w:pPr>
        <w:jc w:val="center"/>
        <w:rPr>
          <w:rFonts w:ascii="Tahoma" w:hAnsi="Tahoma" w:cs="Tahoma"/>
          <w:b/>
          <w:sz w:val="21"/>
          <w:szCs w:val="21"/>
        </w:rPr>
      </w:pPr>
      <w:r w:rsidRPr="00D637F5">
        <w:rPr>
          <w:rFonts w:ascii="Tahoma" w:hAnsi="Tahoma" w:cs="Tahoma"/>
          <w:b/>
          <w:sz w:val="21"/>
          <w:szCs w:val="21"/>
        </w:rPr>
        <w:t>WEEK THREE</w:t>
      </w:r>
    </w:p>
    <w:p w:rsidR="007A3B8B" w:rsidRPr="00D637F5" w:rsidRDefault="007A3B8B" w:rsidP="007A3B8B">
      <w:pPr>
        <w:pStyle w:val="Title"/>
        <w:rPr>
          <w:rFonts w:ascii="Tahoma" w:hAnsi="Tahoma" w:cs="Tahoma"/>
          <w:sz w:val="21"/>
          <w:szCs w:val="21"/>
        </w:rPr>
      </w:pPr>
      <w:r w:rsidRPr="00D637F5">
        <w:rPr>
          <w:rFonts w:ascii="Tahoma" w:hAnsi="Tahoma" w:cs="Tahoma"/>
          <w:sz w:val="21"/>
          <w:szCs w:val="21"/>
        </w:rPr>
        <w:t>BASIC CONCEPTS OF ECONOMICS</w:t>
      </w: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CONTENT</w:t>
      </w:r>
    </w:p>
    <w:p w:rsidR="007A3B8B" w:rsidRPr="00D637F5" w:rsidRDefault="007A3B8B" w:rsidP="007A3B8B">
      <w:pPr>
        <w:numPr>
          <w:ilvl w:val="0"/>
          <w:numId w:val="23"/>
        </w:numPr>
        <w:ind w:left="720"/>
        <w:rPr>
          <w:rFonts w:ascii="Tahoma" w:hAnsi="Tahoma" w:cs="Tahoma"/>
          <w:sz w:val="21"/>
          <w:szCs w:val="21"/>
        </w:rPr>
      </w:pPr>
      <w:r w:rsidRPr="00D637F5">
        <w:rPr>
          <w:rFonts w:ascii="Tahoma" w:hAnsi="Tahoma" w:cs="Tahoma"/>
          <w:sz w:val="21"/>
          <w:szCs w:val="21"/>
        </w:rPr>
        <w:t>Concepts of wants and scarcity</w:t>
      </w:r>
    </w:p>
    <w:p w:rsidR="007A3B8B" w:rsidRPr="00D637F5" w:rsidRDefault="007A3B8B" w:rsidP="007A3B8B">
      <w:pPr>
        <w:numPr>
          <w:ilvl w:val="0"/>
          <w:numId w:val="23"/>
        </w:numPr>
        <w:ind w:left="720"/>
        <w:rPr>
          <w:rFonts w:ascii="Tahoma" w:hAnsi="Tahoma" w:cs="Tahoma"/>
          <w:sz w:val="21"/>
          <w:szCs w:val="21"/>
        </w:rPr>
      </w:pPr>
      <w:r w:rsidRPr="00D637F5">
        <w:rPr>
          <w:rFonts w:ascii="Tahoma" w:hAnsi="Tahoma" w:cs="Tahoma"/>
          <w:sz w:val="21"/>
          <w:szCs w:val="21"/>
        </w:rPr>
        <w:t>Choice and scale of preference</w:t>
      </w:r>
    </w:p>
    <w:p w:rsidR="007A3B8B" w:rsidRPr="00D637F5" w:rsidRDefault="007A3B8B" w:rsidP="007A3B8B">
      <w:pPr>
        <w:numPr>
          <w:ilvl w:val="0"/>
          <w:numId w:val="23"/>
        </w:numPr>
        <w:ind w:left="720"/>
        <w:rPr>
          <w:rFonts w:ascii="Tahoma" w:hAnsi="Tahoma" w:cs="Tahoma"/>
          <w:sz w:val="21"/>
          <w:szCs w:val="21"/>
        </w:rPr>
      </w:pPr>
      <w:r w:rsidRPr="00D637F5">
        <w:rPr>
          <w:rFonts w:ascii="Tahoma" w:hAnsi="Tahoma" w:cs="Tahoma"/>
          <w:sz w:val="21"/>
          <w:szCs w:val="21"/>
        </w:rPr>
        <w:t>Opportunity cost.</w:t>
      </w:r>
    </w:p>
    <w:p w:rsidR="007A3B8B" w:rsidRPr="00D637F5" w:rsidRDefault="007A3B8B" w:rsidP="007A3B8B">
      <w:pPr>
        <w:pStyle w:val="Heading4"/>
        <w:spacing w:before="0"/>
        <w:jc w:val="both"/>
        <w:rPr>
          <w:rFonts w:ascii="Tahoma" w:hAnsi="Tahoma" w:cs="Tahoma"/>
          <w:i w:val="0"/>
          <w:color w:val="auto"/>
          <w:sz w:val="21"/>
          <w:szCs w:val="21"/>
        </w:rPr>
      </w:pPr>
    </w:p>
    <w:p w:rsidR="007A3B8B" w:rsidRPr="00D637F5" w:rsidRDefault="007A3B8B" w:rsidP="007A3B8B">
      <w:pPr>
        <w:pStyle w:val="Heading4"/>
        <w:spacing w:before="0"/>
        <w:jc w:val="both"/>
        <w:rPr>
          <w:rFonts w:ascii="Tahoma" w:hAnsi="Tahoma" w:cs="Tahoma"/>
          <w:i w:val="0"/>
          <w:color w:val="auto"/>
          <w:sz w:val="21"/>
          <w:szCs w:val="21"/>
        </w:rPr>
      </w:pPr>
      <w:r w:rsidRPr="00D637F5">
        <w:rPr>
          <w:rFonts w:ascii="Tahoma" w:hAnsi="Tahoma" w:cs="Tahoma"/>
          <w:i w:val="0"/>
          <w:color w:val="auto"/>
          <w:sz w:val="21"/>
          <w:szCs w:val="21"/>
        </w:rPr>
        <w:t>CONCEPT OF HUMAN WANTS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Wants refer to numerous goods and services which are desired for consumption.</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 xml:space="preserve">In economics, wants are what we are interested in having but without money or willingness to part with money to have it at that point in time.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They could be in the form of tangible goods or services. Tangible goods include, goods, houses, television etc; or services such as a driver, cobbler, actor, legal or medical services.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Human wants are insatiable, because the means of satisfying them are limited. i.e. scarce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Wants are also called ends, desires, aims or objectives.</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 xml:space="preserve">SCARCITY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In economics, Scarcity is defined as </w:t>
      </w:r>
      <w:r w:rsidRPr="00D637F5">
        <w:rPr>
          <w:rFonts w:ascii="Tahoma" w:hAnsi="Tahoma" w:cs="Tahoma"/>
          <w:b/>
          <w:bCs/>
          <w:sz w:val="21"/>
          <w:szCs w:val="21"/>
        </w:rPr>
        <w:t>“Limited in Supply”</w:t>
      </w:r>
      <w:r w:rsidRPr="00D637F5">
        <w:rPr>
          <w:rFonts w:ascii="Tahoma" w:hAnsi="Tahoma" w:cs="Tahoma"/>
          <w:sz w:val="21"/>
          <w:szCs w:val="21"/>
        </w:rPr>
        <w:t xml:space="preserve"> that is to say, all things being scarce or limited in supply is in relation to the demand for them.</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This means that before we say something is scarce, we must have compared the available quantity with the present level of demand for it based on the available resources.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Goods and services for sale may be plenty but these in economic sense are still scarce as long as people do not have enough money to satisfy all their wants.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lastRenderedPageBreak/>
        <w:t>So, Scarcity does not mean shortage of resources. Therefore, things can still be regarded as scarce even when it is readily available.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The issue of scarcity is central and fundamental to the study of economics that it may be said that without scarcity there will be no need for the study of economics.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pStyle w:val="Heading1"/>
        <w:numPr>
          <w:ilvl w:val="0"/>
          <w:numId w:val="19"/>
        </w:numPr>
        <w:ind w:left="360" w:firstLine="0"/>
        <w:rPr>
          <w:rFonts w:ascii="Tahoma" w:hAnsi="Tahoma" w:cs="Tahoma"/>
          <w:b w:val="0"/>
          <w:sz w:val="21"/>
          <w:szCs w:val="21"/>
        </w:rPr>
      </w:pPr>
      <w:r w:rsidRPr="00D637F5">
        <w:rPr>
          <w:rFonts w:ascii="Tahoma" w:hAnsi="Tahoma" w:cs="Tahoma"/>
          <w:b w:val="0"/>
          <w:sz w:val="21"/>
          <w:szCs w:val="21"/>
        </w:rPr>
        <w:t>Write a short note on human wants.</w:t>
      </w:r>
    </w:p>
    <w:p w:rsidR="007A3B8B" w:rsidRPr="00D637F5" w:rsidRDefault="007A3B8B" w:rsidP="007A3B8B">
      <w:pPr>
        <w:pStyle w:val="Heading1"/>
        <w:numPr>
          <w:ilvl w:val="0"/>
          <w:numId w:val="19"/>
        </w:numPr>
        <w:ind w:left="360" w:firstLine="0"/>
        <w:rPr>
          <w:rFonts w:ascii="Tahoma" w:hAnsi="Tahoma" w:cs="Tahoma"/>
          <w:b w:val="0"/>
          <w:sz w:val="21"/>
          <w:szCs w:val="21"/>
        </w:rPr>
      </w:pPr>
      <w:r w:rsidRPr="00D637F5">
        <w:rPr>
          <w:rFonts w:ascii="Tahoma" w:hAnsi="Tahoma" w:cs="Tahoma"/>
          <w:b w:val="0"/>
          <w:sz w:val="21"/>
          <w:szCs w:val="21"/>
        </w:rPr>
        <w:t>Explain scarcity in economics.</w:t>
      </w:r>
    </w:p>
    <w:p w:rsidR="007A3B8B" w:rsidRPr="00D637F5" w:rsidRDefault="007A3B8B" w:rsidP="007A3B8B">
      <w:pPr>
        <w:pStyle w:val="Heading1"/>
        <w:rPr>
          <w:rFonts w:ascii="Tahoma" w:hAnsi="Tahoma" w:cs="Tahoma"/>
          <w:b w:val="0"/>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CHOICE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Since human wants are unlimited and resources available to satisfy them are limited, hence choice has to be made.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Choice is therefore the selection among different alternatives.</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The decision to have one thing instead of the other implies choice. Such economic decisions are made by individuals, firms and the government. So every economic decision is a choice. The three aspects of choice are:</w:t>
      </w:r>
    </w:p>
    <w:p w:rsidR="007A3B8B" w:rsidRPr="00D637F5" w:rsidRDefault="007A3B8B" w:rsidP="007A3B8B">
      <w:pPr>
        <w:numPr>
          <w:ilvl w:val="1"/>
          <w:numId w:val="76"/>
        </w:numPr>
        <w:ind w:left="720"/>
        <w:jc w:val="both"/>
        <w:rPr>
          <w:rFonts w:ascii="Tahoma" w:hAnsi="Tahoma" w:cs="Tahoma"/>
          <w:sz w:val="21"/>
          <w:szCs w:val="21"/>
        </w:rPr>
      </w:pPr>
      <w:r w:rsidRPr="00D637F5">
        <w:rPr>
          <w:rFonts w:ascii="Tahoma" w:hAnsi="Tahoma" w:cs="Tahoma"/>
          <w:sz w:val="21"/>
          <w:szCs w:val="21"/>
        </w:rPr>
        <w:t>Deciding the resources to be produced and utilized;</w:t>
      </w:r>
    </w:p>
    <w:p w:rsidR="007A3B8B" w:rsidRPr="00D637F5" w:rsidRDefault="007A3B8B" w:rsidP="007A3B8B">
      <w:pPr>
        <w:numPr>
          <w:ilvl w:val="1"/>
          <w:numId w:val="76"/>
        </w:numPr>
        <w:ind w:left="720"/>
        <w:jc w:val="both"/>
        <w:rPr>
          <w:rFonts w:ascii="Tahoma" w:hAnsi="Tahoma" w:cs="Tahoma"/>
          <w:sz w:val="21"/>
          <w:szCs w:val="21"/>
        </w:rPr>
      </w:pPr>
      <w:r w:rsidRPr="00D637F5">
        <w:rPr>
          <w:rFonts w:ascii="Tahoma" w:hAnsi="Tahoma" w:cs="Tahoma"/>
          <w:sz w:val="21"/>
          <w:szCs w:val="21"/>
        </w:rPr>
        <w:t>Deciding how to get the resources;</w:t>
      </w:r>
    </w:p>
    <w:p w:rsidR="007A3B8B" w:rsidRPr="00D637F5" w:rsidRDefault="007A3B8B" w:rsidP="007A3B8B">
      <w:pPr>
        <w:numPr>
          <w:ilvl w:val="1"/>
          <w:numId w:val="76"/>
        </w:numPr>
        <w:ind w:left="720"/>
        <w:jc w:val="both"/>
        <w:rPr>
          <w:rFonts w:ascii="Tahoma" w:hAnsi="Tahoma" w:cs="Tahoma"/>
          <w:sz w:val="21"/>
          <w:szCs w:val="21"/>
        </w:rPr>
      </w:pPr>
      <w:r w:rsidRPr="00D637F5">
        <w:rPr>
          <w:rFonts w:ascii="Tahoma" w:hAnsi="Tahoma" w:cs="Tahoma"/>
          <w:sz w:val="21"/>
          <w:szCs w:val="21"/>
        </w:rPr>
        <w:t>Deciding when to use the resources.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SCALE OF PREFERENCE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This is the list of consumer’s want in order of their importance. It has to do with the ranking  of a person’s want in order of their importance. The want at the top are supposed to be satisfied before other wants.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IMPORTANCE OF SCALE OF PREFERENCE</w:t>
      </w:r>
    </w:p>
    <w:p w:rsidR="007A3B8B" w:rsidRPr="00D637F5" w:rsidRDefault="007A3B8B" w:rsidP="007A3B8B">
      <w:pPr>
        <w:numPr>
          <w:ilvl w:val="0"/>
          <w:numId w:val="77"/>
        </w:numPr>
        <w:jc w:val="both"/>
        <w:rPr>
          <w:rFonts w:ascii="Tahoma" w:hAnsi="Tahoma" w:cs="Tahoma"/>
          <w:sz w:val="21"/>
          <w:szCs w:val="21"/>
        </w:rPr>
      </w:pPr>
      <w:r w:rsidRPr="00D637F5">
        <w:rPr>
          <w:rFonts w:ascii="Tahoma" w:hAnsi="Tahoma" w:cs="Tahoma"/>
          <w:sz w:val="21"/>
          <w:szCs w:val="21"/>
        </w:rPr>
        <w:t>It is a tool for arranging human want.</w:t>
      </w:r>
    </w:p>
    <w:p w:rsidR="007A3B8B" w:rsidRPr="00D637F5" w:rsidRDefault="007A3B8B" w:rsidP="007A3B8B">
      <w:pPr>
        <w:numPr>
          <w:ilvl w:val="0"/>
          <w:numId w:val="77"/>
        </w:numPr>
        <w:jc w:val="both"/>
        <w:rPr>
          <w:rFonts w:ascii="Tahoma" w:hAnsi="Tahoma" w:cs="Tahoma"/>
          <w:sz w:val="21"/>
          <w:szCs w:val="21"/>
        </w:rPr>
      </w:pPr>
      <w:r w:rsidRPr="00D637F5">
        <w:rPr>
          <w:rFonts w:ascii="Tahoma" w:hAnsi="Tahoma" w:cs="Tahoma"/>
          <w:sz w:val="21"/>
          <w:szCs w:val="21"/>
        </w:rPr>
        <w:t>It helps in choice makings</w:t>
      </w:r>
    </w:p>
    <w:p w:rsidR="007A3B8B" w:rsidRPr="00D637F5" w:rsidRDefault="007A3B8B" w:rsidP="007A3B8B">
      <w:pPr>
        <w:numPr>
          <w:ilvl w:val="0"/>
          <w:numId w:val="77"/>
        </w:numPr>
        <w:jc w:val="both"/>
        <w:rPr>
          <w:rFonts w:ascii="Tahoma" w:hAnsi="Tahoma" w:cs="Tahoma"/>
          <w:sz w:val="21"/>
          <w:szCs w:val="21"/>
        </w:rPr>
      </w:pPr>
      <w:r w:rsidRPr="00D637F5">
        <w:rPr>
          <w:rFonts w:ascii="Tahoma" w:hAnsi="Tahoma" w:cs="Tahoma"/>
          <w:sz w:val="21"/>
          <w:szCs w:val="21"/>
        </w:rPr>
        <w:t>It ensures optimum allocation of resources.</w:t>
      </w:r>
    </w:p>
    <w:p w:rsidR="007A3B8B" w:rsidRPr="00D637F5" w:rsidRDefault="007A3B8B" w:rsidP="007A3B8B">
      <w:pPr>
        <w:numPr>
          <w:ilvl w:val="0"/>
          <w:numId w:val="77"/>
        </w:numPr>
        <w:jc w:val="both"/>
        <w:rPr>
          <w:rFonts w:ascii="Tahoma" w:hAnsi="Tahoma" w:cs="Tahoma"/>
          <w:sz w:val="21"/>
          <w:szCs w:val="21"/>
        </w:rPr>
      </w:pPr>
      <w:r w:rsidRPr="00D637F5">
        <w:rPr>
          <w:rFonts w:ascii="Tahoma" w:hAnsi="Tahoma" w:cs="Tahoma"/>
          <w:sz w:val="21"/>
          <w:szCs w:val="21"/>
        </w:rPr>
        <w:t>It shows human want at a glance.</w:t>
      </w:r>
    </w:p>
    <w:p w:rsidR="007A3B8B" w:rsidRPr="00D637F5" w:rsidRDefault="007A3B8B" w:rsidP="007A3B8B">
      <w:pPr>
        <w:numPr>
          <w:ilvl w:val="0"/>
          <w:numId w:val="77"/>
        </w:numPr>
        <w:jc w:val="both"/>
        <w:rPr>
          <w:rFonts w:ascii="Tahoma" w:hAnsi="Tahoma" w:cs="Tahoma"/>
          <w:sz w:val="21"/>
          <w:szCs w:val="21"/>
        </w:rPr>
      </w:pPr>
      <w:r w:rsidRPr="00D637F5">
        <w:rPr>
          <w:rFonts w:ascii="Tahoma" w:hAnsi="Tahoma" w:cs="Tahoma"/>
          <w:sz w:val="21"/>
          <w:szCs w:val="21"/>
        </w:rPr>
        <w:t>It helps consumers to utilize their resources</w:t>
      </w:r>
      <w:r>
        <w:rPr>
          <w:rFonts w:ascii="Tahoma" w:hAnsi="Tahoma" w:cs="Tahoma"/>
          <w:sz w:val="21"/>
          <w:szCs w:val="21"/>
        </w:rPr>
        <w:t>.</w:t>
      </w:r>
    </w:p>
    <w:p w:rsidR="007A3B8B" w:rsidRPr="00D637F5" w:rsidRDefault="007A3B8B" w:rsidP="007A3B8B">
      <w:pPr>
        <w:jc w:val="both"/>
        <w:rPr>
          <w:rFonts w:ascii="Tahoma" w:hAnsi="Tahoma" w:cs="Tahoma"/>
          <w:b/>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OPPORTUNITY COST</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This can be defined as an alternative forgone. This concept is also called the real cost or true cost.</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For example if Mr. Audu decides to buy a television set instead of a radio set then the opportunity cost of the television set bought is the radio set forgone.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The concept of opportunity cost helps in our daily decision and applies to individual firms and government. It helps an individual to make the right choice among their many needs by allocating his services resources in the best known way.</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It helps firms to allocate more of the resources in the production of goods and services, that will give them highest contribution margin (profit). To the government, it helps them to make the right choice as regards what project it slowly spends its resources on. For example, Lagos State government with her limited revenue may decide to provide free education and medical care.</w:t>
      </w: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EVALUATION</w:t>
      </w:r>
    </w:p>
    <w:p w:rsidR="007A3B8B" w:rsidRPr="00D637F5" w:rsidRDefault="007A3B8B" w:rsidP="007A3B8B">
      <w:pPr>
        <w:numPr>
          <w:ilvl w:val="1"/>
          <w:numId w:val="77"/>
        </w:numPr>
        <w:ind w:left="720"/>
        <w:jc w:val="both"/>
        <w:rPr>
          <w:rFonts w:ascii="Tahoma" w:hAnsi="Tahoma" w:cs="Tahoma"/>
          <w:sz w:val="21"/>
          <w:szCs w:val="21"/>
        </w:rPr>
      </w:pPr>
      <w:r w:rsidRPr="00D637F5">
        <w:rPr>
          <w:rFonts w:ascii="Tahoma" w:hAnsi="Tahoma" w:cs="Tahoma"/>
          <w:sz w:val="21"/>
          <w:szCs w:val="21"/>
        </w:rPr>
        <w:t>Define Opportunity cost.</w:t>
      </w:r>
    </w:p>
    <w:p w:rsidR="007A3B8B" w:rsidRPr="00D637F5" w:rsidRDefault="007A3B8B" w:rsidP="007A3B8B">
      <w:pPr>
        <w:numPr>
          <w:ilvl w:val="1"/>
          <w:numId w:val="77"/>
        </w:numPr>
        <w:ind w:left="720"/>
        <w:jc w:val="both"/>
        <w:rPr>
          <w:rFonts w:ascii="Tahoma" w:hAnsi="Tahoma" w:cs="Tahoma"/>
          <w:sz w:val="21"/>
          <w:szCs w:val="21"/>
        </w:rPr>
      </w:pPr>
      <w:r w:rsidRPr="00D637F5">
        <w:rPr>
          <w:rFonts w:ascii="Tahoma" w:hAnsi="Tahoma" w:cs="Tahoma"/>
          <w:sz w:val="21"/>
          <w:szCs w:val="21"/>
        </w:rPr>
        <w:t>What is Scarcity of resources?</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READING ASSIGNMENT</w:t>
      </w:r>
    </w:p>
    <w:p w:rsidR="007A3B8B" w:rsidRPr="00D637F5" w:rsidRDefault="007A3B8B" w:rsidP="007A3B8B">
      <w:pPr>
        <w:jc w:val="both"/>
        <w:rPr>
          <w:rFonts w:ascii="Tahoma" w:hAnsi="Tahoma" w:cs="Tahoma"/>
          <w:b/>
          <w:sz w:val="21"/>
          <w:szCs w:val="21"/>
        </w:rPr>
      </w:pPr>
      <w:r w:rsidRPr="00D637F5">
        <w:rPr>
          <w:rFonts w:ascii="Tahoma" w:hAnsi="Tahoma" w:cs="Tahoma"/>
          <w:sz w:val="21"/>
          <w:szCs w:val="21"/>
        </w:rPr>
        <w:t>Amplified and Simplified Economics for sss by Femi Longe page 5-7.</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GENERAL EVALUATION QUESTIONS</w:t>
      </w:r>
    </w:p>
    <w:p w:rsidR="007A3B8B" w:rsidRPr="00D637F5" w:rsidRDefault="007A3B8B" w:rsidP="007A3B8B">
      <w:pPr>
        <w:numPr>
          <w:ilvl w:val="0"/>
          <w:numId w:val="78"/>
        </w:numPr>
        <w:jc w:val="both"/>
        <w:rPr>
          <w:rFonts w:ascii="Tahoma" w:hAnsi="Tahoma" w:cs="Tahoma"/>
          <w:sz w:val="21"/>
          <w:szCs w:val="21"/>
        </w:rPr>
      </w:pPr>
      <w:r w:rsidRPr="00D637F5">
        <w:rPr>
          <w:rFonts w:ascii="Tahoma" w:hAnsi="Tahoma" w:cs="Tahoma"/>
          <w:sz w:val="21"/>
          <w:szCs w:val="21"/>
        </w:rPr>
        <w:t>Define Economic goods.</w:t>
      </w:r>
    </w:p>
    <w:p w:rsidR="007A3B8B" w:rsidRPr="00D637F5" w:rsidRDefault="007A3B8B" w:rsidP="007A3B8B">
      <w:pPr>
        <w:numPr>
          <w:ilvl w:val="0"/>
          <w:numId w:val="78"/>
        </w:numPr>
        <w:jc w:val="both"/>
        <w:rPr>
          <w:rFonts w:ascii="Tahoma" w:hAnsi="Tahoma" w:cs="Tahoma"/>
          <w:sz w:val="21"/>
          <w:szCs w:val="21"/>
        </w:rPr>
      </w:pPr>
      <w:r w:rsidRPr="00D637F5">
        <w:rPr>
          <w:rFonts w:ascii="Tahoma" w:hAnsi="Tahoma" w:cs="Tahoma"/>
          <w:sz w:val="21"/>
          <w:szCs w:val="21"/>
        </w:rPr>
        <w:t>Give two examples of Economic goods.</w:t>
      </w:r>
    </w:p>
    <w:p w:rsidR="007A3B8B" w:rsidRPr="00D637F5" w:rsidRDefault="007A3B8B" w:rsidP="007A3B8B">
      <w:pPr>
        <w:numPr>
          <w:ilvl w:val="0"/>
          <w:numId w:val="78"/>
        </w:numPr>
        <w:jc w:val="both"/>
        <w:rPr>
          <w:rFonts w:ascii="Tahoma" w:hAnsi="Tahoma" w:cs="Tahoma"/>
          <w:sz w:val="21"/>
          <w:szCs w:val="21"/>
        </w:rPr>
      </w:pPr>
      <w:r w:rsidRPr="00D637F5">
        <w:rPr>
          <w:rFonts w:ascii="Tahoma" w:hAnsi="Tahoma" w:cs="Tahoma"/>
          <w:sz w:val="21"/>
          <w:szCs w:val="21"/>
        </w:rPr>
        <w:t>Differentiate between Economic goods and non-economic goods.</w:t>
      </w:r>
    </w:p>
    <w:p w:rsidR="007A3B8B" w:rsidRPr="00D637F5" w:rsidRDefault="007A3B8B" w:rsidP="007A3B8B">
      <w:pPr>
        <w:numPr>
          <w:ilvl w:val="0"/>
          <w:numId w:val="78"/>
        </w:numPr>
        <w:jc w:val="both"/>
        <w:rPr>
          <w:rFonts w:ascii="Tahoma" w:hAnsi="Tahoma" w:cs="Tahoma"/>
          <w:sz w:val="21"/>
          <w:szCs w:val="21"/>
        </w:rPr>
      </w:pPr>
      <w:r w:rsidRPr="00D637F5">
        <w:rPr>
          <w:rFonts w:ascii="Tahoma" w:hAnsi="Tahoma" w:cs="Tahoma"/>
          <w:sz w:val="21"/>
          <w:szCs w:val="21"/>
        </w:rPr>
        <w:t>Has the concept of opportunity cost any relevance to the West Africa countries?</w:t>
      </w:r>
    </w:p>
    <w:p w:rsidR="007A3B8B" w:rsidRPr="00D637F5" w:rsidRDefault="007A3B8B" w:rsidP="007A3B8B">
      <w:pPr>
        <w:numPr>
          <w:ilvl w:val="0"/>
          <w:numId w:val="78"/>
        </w:numPr>
        <w:jc w:val="both"/>
        <w:rPr>
          <w:rFonts w:ascii="Tahoma" w:hAnsi="Tahoma" w:cs="Tahoma"/>
          <w:sz w:val="21"/>
          <w:szCs w:val="21"/>
        </w:rPr>
      </w:pPr>
      <w:r w:rsidRPr="00D637F5">
        <w:rPr>
          <w:rFonts w:ascii="Tahoma" w:hAnsi="Tahoma" w:cs="Tahoma"/>
          <w:sz w:val="21"/>
          <w:szCs w:val="21"/>
        </w:rPr>
        <w:t>Distinguish between opportunity cost and money cost.</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WEEKEND ASSIGNMENT</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1.</w:t>
      </w:r>
      <w:r w:rsidRPr="00D637F5">
        <w:rPr>
          <w:rFonts w:ascii="Tahoma" w:hAnsi="Tahoma" w:cs="Tahoma"/>
          <w:sz w:val="21"/>
          <w:szCs w:val="21"/>
        </w:rPr>
        <w:tab/>
        <w:t xml:space="preserve">Opportunity cost is defined as (a) Money cost (b) Cost of production (c) Real cost </w:t>
      </w:r>
    </w:p>
    <w:p w:rsidR="007A3B8B" w:rsidRPr="00D637F5" w:rsidRDefault="007A3B8B" w:rsidP="007A3B8B">
      <w:pPr>
        <w:ind w:left="720"/>
        <w:jc w:val="both"/>
        <w:rPr>
          <w:rFonts w:ascii="Tahoma" w:hAnsi="Tahoma" w:cs="Tahoma"/>
          <w:sz w:val="21"/>
          <w:szCs w:val="21"/>
        </w:rPr>
      </w:pPr>
      <w:r w:rsidRPr="00D637F5">
        <w:rPr>
          <w:rFonts w:ascii="Tahoma" w:hAnsi="Tahoma" w:cs="Tahoma"/>
          <w:sz w:val="21"/>
          <w:szCs w:val="21"/>
        </w:rPr>
        <w:t>(d) Variable cost</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lastRenderedPageBreak/>
        <w:t>2.</w:t>
      </w:r>
      <w:r w:rsidRPr="00D637F5">
        <w:rPr>
          <w:rFonts w:ascii="Tahoma" w:hAnsi="Tahoma" w:cs="Tahoma"/>
          <w:sz w:val="21"/>
          <w:szCs w:val="21"/>
        </w:rPr>
        <w:tab/>
        <w:t>The most basic concern of the economist is to (a) create human wants (b) satisfy all human wants (c) redistribute income so that it is used correctly (d) the alternative scarce resources to satisfy human wants</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3.</w:t>
      </w:r>
      <w:r w:rsidRPr="00D637F5">
        <w:rPr>
          <w:rFonts w:ascii="Tahoma" w:hAnsi="Tahoma" w:cs="Tahoma"/>
          <w:sz w:val="21"/>
          <w:szCs w:val="21"/>
        </w:rPr>
        <w:tab/>
        <w:t>Scarcity in Economics means that resources are _________ (a) needed to satisfy human wants (b)never enough to share among the producers of goods and services (c) resources to meet essential wants are unlimited (d) are not enough to share among the producers of goods and services.</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4.</w:t>
      </w:r>
      <w:r w:rsidRPr="00D637F5">
        <w:rPr>
          <w:rFonts w:ascii="Tahoma" w:hAnsi="Tahoma" w:cs="Tahoma"/>
          <w:sz w:val="21"/>
          <w:szCs w:val="21"/>
        </w:rPr>
        <w:tab/>
        <w:t xml:space="preserve">Choice is necessary because resources _______ (a) are limited (b) are scarce (c) can be seen everywhere (d) are available </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5.</w:t>
      </w:r>
      <w:r w:rsidRPr="00D637F5">
        <w:rPr>
          <w:rFonts w:ascii="Tahoma" w:hAnsi="Tahoma" w:cs="Tahoma"/>
          <w:sz w:val="21"/>
          <w:szCs w:val="21"/>
        </w:rPr>
        <w:tab/>
        <w:t>Scarcity in economics refers to ________ (a) a period of production (b) hoarding of goods (c) monopolization of existing supply of resources (d) resources being limited</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SECTION B</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1.</w:t>
      </w:r>
      <w:r w:rsidRPr="00D637F5">
        <w:rPr>
          <w:rFonts w:ascii="Tahoma" w:hAnsi="Tahoma" w:cs="Tahoma"/>
          <w:sz w:val="21"/>
          <w:szCs w:val="21"/>
        </w:rPr>
        <w:tab/>
        <w:t>What is scarcity in economics?</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2.</w:t>
      </w:r>
      <w:r w:rsidRPr="00D637F5">
        <w:rPr>
          <w:rFonts w:ascii="Tahoma" w:hAnsi="Tahoma" w:cs="Tahoma"/>
          <w:sz w:val="21"/>
          <w:szCs w:val="21"/>
        </w:rPr>
        <w:tab/>
        <w:t>a.</w:t>
      </w:r>
      <w:r w:rsidRPr="00D637F5">
        <w:rPr>
          <w:rFonts w:ascii="Tahoma" w:hAnsi="Tahoma" w:cs="Tahoma"/>
          <w:sz w:val="21"/>
          <w:szCs w:val="21"/>
        </w:rPr>
        <w:tab/>
        <w:t>Define opportunity cost.</w:t>
      </w:r>
    </w:p>
    <w:p w:rsidR="007A3B8B" w:rsidRPr="00D637F5" w:rsidRDefault="007A3B8B" w:rsidP="007A3B8B">
      <w:pPr>
        <w:ind w:left="720"/>
        <w:jc w:val="both"/>
        <w:rPr>
          <w:rFonts w:ascii="Tahoma" w:hAnsi="Tahoma" w:cs="Tahoma"/>
          <w:sz w:val="21"/>
          <w:szCs w:val="21"/>
        </w:rPr>
      </w:pPr>
      <w:r w:rsidRPr="00D637F5">
        <w:rPr>
          <w:rFonts w:ascii="Tahoma" w:hAnsi="Tahoma" w:cs="Tahoma"/>
          <w:sz w:val="21"/>
          <w:szCs w:val="21"/>
        </w:rPr>
        <w:t>b.</w:t>
      </w:r>
      <w:r w:rsidRPr="00D637F5">
        <w:rPr>
          <w:rFonts w:ascii="Tahoma" w:hAnsi="Tahoma" w:cs="Tahoma"/>
          <w:sz w:val="21"/>
          <w:szCs w:val="21"/>
        </w:rPr>
        <w:tab/>
        <w:t>State the opportunity cost in each of the following actions;</w:t>
      </w:r>
    </w:p>
    <w:p w:rsidR="007A3B8B" w:rsidRPr="00D637F5" w:rsidRDefault="007A3B8B" w:rsidP="007A3B8B">
      <w:pPr>
        <w:ind w:left="1080" w:hanging="360"/>
        <w:jc w:val="both"/>
        <w:rPr>
          <w:rFonts w:ascii="Tahoma" w:hAnsi="Tahoma" w:cs="Tahoma"/>
          <w:sz w:val="21"/>
          <w:szCs w:val="21"/>
        </w:rPr>
      </w:pPr>
      <w:r w:rsidRPr="00D637F5">
        <w:rPr>
          <w:rFonts w:ascii="Tahoma" w:hAnsi="Tahoma" w:cs="Tahoma"/>
          <w:sz w:val="21"/>
          <w:szCs w:val="21"/>
        </w:rPr>
        <w:tab/>
        <w:t>i.</w:t>
      </w:r>
      <w:r w:rsidRPr="00D637F5">
        <w:rPr>
          <w:rFonts w:ascii="Tahoma" w:hAnsi="Tahoma" w:cs="Tahoma"/>
          <w:sz w:val="21"/>
          <w:szCs w:val="21"/>
        </w:rPr>
        <w:tab/>
        <w:t>A shirt purchased for 1000 instead of a pair of shoes;</w:t>
      </w:r>
    </w:p>
    <w:p w:rsidR="007A3B8B" w:rsidRPr="00D637F5" w:rsidRDefault="007A3B8B" w:rsidP="007A3B8B">
      <w:pPr>
        <w:ind w:left="1080"/>
        <w:jc w:val="both"/>
        <w:rPr>
          <w:rFonts w:ascii="Tahoma" w:hAnsi="Tahoma" w:cs="Tahoma"/>
          <w:sz w:val="21"/>
          <w:szCs w:val="21"/>
        </w:rPr>
      </w:pPr>
      <w:r w:rsidRPr="00D637F5">
        <w:rPr>
          <w:rFonts w:ascii="Tahoma" w:hAnsi="Tahoma" w:cs="Tahoma"/>
          <w:sz w:val="21"/>
          <w:szCs w:val="21"/>
        </w:rPr>
        <w:t>ii.</w:t>
      </w:r>
      <w:r w:rsidRPr="00D637F5">
        <w:rPr>
          <w:rFonts w:ascii="Tahoma" w:hAnsi="Tahoma" w:cs="Tahoma"/>
          <w:sz w:val="21"/>
          <w:szCs w:val="21"/>
        </w:rPr>
        <w:tab/>
        <w:t>Oranges planted on a farm realizing N50, 000 instead of mango that could have realized N60, 000.</w:t>
      </w:r>
    </w:p>
    <w:p w:rsidR="007A3B8B" w:rsidRDefault="007A3B8B" w:rsidP="007A3B8B">
      <w:pPr>
        <w:ind w:left="1080" w:hanging="360"/>
        <w:jc w:val="both"/>
        <w:rPr>
          <w:rFonts w:ascii="Tahoma" w:hAnsi="Tahoma" w:cs="Tahoma"/>
          <w:sz w:val="21"/>
          <w:szCs w:val="21"/>
        </w:rPr>
      </w:pPr>
    </w:p>
    <w:p w:rsidR="007A3B8B" w:rsidRPr="00D637F5" w:rsidRDefault="007A3B8B" w:rsidP="007A3B8B">
      <w:pPr>
        <w:ind w:left="1080" w:hanging="360"/>
        <w:jc w:val="both"/>
        <w:rPr>
          <w:rFonts w:ascii="Tahoma" w:hAnsi="Tahoma" w:cs="Tahoma"/>
          <w:sz w:val="21"/>
          <w:szCs w:val="21"/>
        </w:rPr>
      </w:pPr>
    </w:p>
    <w:p w:rsidR="007A3B8B" w:rsidRPr="00D637F5" w:rsidRDefault="007A3B8B" w:rsidP="007A3B8B">
      <w:pPr>
        <w:jc w:val="both"/>
        <w:rPr>
          <w:rFonts w:ascii="Tahoma" w:hAnsi="Tahoma" w:cs="Tahoma"/>
          <w:sz w:val="21"/>
          <w:szCs w:val="21"/>
        </w:rPr>
      </w:pPr>
    </w:p>
    <w:p w:rsidR="007A3B8B" w:rsidRPr="00D637F5" w:rsidRDefault="007A3B8B" w:rsidP="007A3B8B">
      <w:pPr>
        <w:jc w:val="center"/>
        <w:rPr>
          <w:rFonts w:ascii="Tahoma" w:hAnsi="Tahoma" w:cs="Tahoma"/>
          <w:b/>
          <w:sz w:val="21"/>
          <w:szCs w:val="21"/>
        </w:rPr>
      </w:pPr>
      <w:r w:rsidRPr="00D637F5">
        <w:rPr>
          <w:rFonts w:ascii="Tahoma" w:hAnsi="Tahoma" w:cs="Tahoma"/>
          <w:b/>
          <w:sz w:val="21"/>
          <w:szCs w:val="21"/>
        </w:rPr>
        <w:t>WEEK FOUR</w:t>
      </w:r>
    </w:p>
    <w:p w:rsidR="007A3B8B" w:rsidRPr="00D637F5" w:rsidRDefault="007A3B8B" w:rsidP="007A3B8B">
      <w:pPr>
        <w:jc w:val="center"/>
        <w:rPr>
          <w:rFonts w:ascii="Tahoma" w:hAnsi="Tahoma" w:cs="Tahoma"/>
          <w:b/>
          <w:bCs/>
          <w:caps/>
          <w:sz w:val="21"/>
          <w:szCs w:val="21"/>
        </w:rPr>
      </w:pPr>
      <w:r w:rsidRPr="00D637F5">
        <w:rPr>
          <w:rFonts w:ascii="Tahoma" w:hAnsi="Tahoma" w:cs="Tahoma"/>
          <w:b/>
          <w:bCs/>
          <w:caps/>
          <w:sz w:val="21"/>
          <w:szCs w:val="21"/>
        </w:rPr>
        <w:t>Importance of opportunity cost to individual</w:t>
      </w:r>
    </w:p>
    <w:p w:rsidR="007A3B8B" w:rsidRPr="00D637F5" w:rsidRDefault="007A3B8B" w:rsidP="007A3B8B">
      <w:pPr>
        <w:rPr>
          <w:rFonts w:ascii="Tahoma" w:hAnsi="Tahoma" w:cs="Tahoma"/>
          <w:caps/>
          <w:sz w:val="21"/>
          <w:szCs w:val="21"/>
        </w:rPr>
      </w:pPr>
      <w:r w:rsidRPr="00D637F5">
        <w:rPr>
          <w:rFonts w:ascii="Tahoma" w:hAnsi="Tahoma" w:cs="Tahoma"/>
          <w:b/>
          <w:bCs/>
          <w:caps/>
          <w:sz w:val="21"/>
          <w:szCs w:val="21"/>
        </w:rPr>
        <w:t>CONTENTS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Importance of opportunity cost as related to: </w:t>
      </w:r>
    </w:p>
    <w:p w:rsidR="007A3B8B" w:rsidRPr="00D637F5" w:rsidRDefault="007A3B8B" w:rsidP="007A3B8B">
      <w:pPr>
        <w:numPr>
          <w:ilvl w:val="1"/>
          <w:numId w:val="14"/>
        </w:numPr>
        <w:ind w:left="720"/>
        <w:rPr>
          <w:rFonts w:ascii="Tahoma" w:hAnsi="Tahoma" w:cs="Tahoma"/>
          <w:sz w:val="21"/>
          <w:szCs w:val="21"/>
        </w:rPr>
      </w:pPr>
      <w:r w:rsidRPr="00D637F5">
        <w:rPr>
          <w:rFonts w:ascii="Tahoma" w:hAnsi="Tahoma" w:cs="Tahoma"/>
          <w:sz w:val="21"/>
          <w:szCs w:val="21"/>
        </w:rPr>
        <w:t>Individuals,</w:t>
      </w:r>
    </w:p>
    <w:p w:rsidR="007A3B8B" w:rsidRPr="00D637F5" w:rsidRDefault="007A3B8B" w:rsidP="007A3B8B">
      <w:pPr>
        <w:numPr>
          <w:ilvl w:val="1"/>
          <w:numId w:val="14"/>
        </w:numPr>
        <w:ind w:left="720"/>
        <w:rPr>
          <w:rFonts w:ascii="Tahoma" w:hAnsi="Tahoma" w:cs="Tahoma"/>
          <w:sz w:val="21"/>
          <w:szCs w:val="21"/>
        </w:rPr>
      </w:pPr>
      <w:r w:rsidRPr="00D637F5">
        <w:rPr>
          <w:rFonts w:ascii="Tahoma" w:hAnsi="Tahoma" w:cs="Tahoma"/>
          <w:sz w:val="21"/>
          <w:szCs w:val="21"/>
        </w:rPr>
        <w:t>Firms or organisations</w:t>
      </w:r>
    </w:p>
    <w:p w:rsidR="007A3B8B" w:rsidRPr="00D637F5" w:rsidRDefault="007A3B8B" w:rsidP="007A3B8B">
      <w:pPr>
        <w:numPr>
          <w:ilvl w:val="1"/>
          <w:numId w:val="14"/>
        </w:numPr>
        <w:ind w:left="720"/>
        <w:rPr>
          <w:rFonts w:ascii="Tahoma" w:hAnsi="Tahoma" w:cs="Tahoma"/>
          <w:sz w:val="21"/>
          <w:szCs w:val="21"/>
        </w:rPr>
      </w:pPr>
      <w:r w:rsidRPr="00D637F5">
        <w:rPr>
          <w:rFonts w:ascii="Tahoma" w:hAnsi="Tahoma" w:cs="Tahoma"/>
          <w:sz w:val="21"/>
          <w:szCs w:val="21"/>
        </w:rPr>
        <w:t>Governments</w:t>
      </w:r>
    </w:p>
    <w:p w:rsidR="007A3B8B" w:rsidRPr="00D637F5" w:rsidRDefault="007A3B8B" w:rsidP="007A3B8B">
      <w:pPr>
        <w:jc w:val="both"/>
        <w:rPr>
          <w:rFonts w:ascii="Tahoma" w:hAnsi="Tahoma" w:cs="Tahoma"/>
          <w:b/>
          <w:bCs/>
          <w:sz w:val="21"/>
          <w:szCs w:val="21"/>
        </w:rPr>
      </w:pPr>
    </w:p>
    <w:p w:rsidR="007A3B8B" w:rsidRPr="00D637F5" w:rsidRDefault="007A3B8B" w:rsidP="007A3B8B">
      <w:pPr>
        <w:rPr>
          <w:rFonts w:ascii="Tahoma" w:hAnsi="Tahoma" w:cs="Tahoma"/>
          <w:b/>
          <w:bCs/>
          <w:sz w:val="21"/>
          <w:szCs w:val="21"/>
        </w:rPr>
      </w:pPr>
      <w:r w:rsidRPr="00D637F5">
        <w:rPr>
          <w:rFonts w:ascii="Tahoma" w:hAnsi="Tahoma" w:cs="Tahoma"/>
          <w:b/>
          <w:bCs/>
          <w:sz w:val="21"/>
          <w:szCs w:val="21"/>
        </w:rPr>
        <w:t>IMPORTANCE OF OPPORTUNITY COST TO INDIVIDUAL</w:t>
      </w:r>
    </w:p>
    <w:p w:rsidR="007A3B8B" w:rsidRPr="00D637F5" w:rsidRDefault="007A3B8B" w:rsidP="007A3B8B">
      <w:pPr>
        <w:numPr>
          <w:ilvl w:val="0"/>
          <w:numId w:val="12"/>
        </w:numPr>
        <w:ind w:left="360" w:firstLine="0"/>
        <w:rPr>
          <w:rFonts w:ascii="Tahoma" w:hAnsi="Tahoma" w:cs="Tahoma"/>
          <w:sz w:val="21"/>
          <w:szCs w:val="21"/>
        </w:rPr>
      </w:pPr>
      <w:r w:rsidRPr="00D637F5">
        <w:rPr>
          <w:rFonts w:ascii="Tahoma" w:hAnsi="Tahoma" w:cs="Tahoma"/>
          <w:sz w:val="21"/>
          <w:szCs w:val="21"/>
        </w:rPr>
        <w:t>It helps individual to make decision.</w:t>
      </w:r>
    </w:p>
    <w:p w:rsidR="007A3B8B" w:rsidRPr="00D637F5" w:rsidRDefault="007A3B8B" w:rsidP="007A3B8B">
      <w:pPr>
        <w:numPr>
          <w:ilvl w:val="0"/>
          <w:numId w:val="12"/>
        </w:numPr>
        <w:ind w:left="360" w:firstLine="0"/>
        <w:rPr>
          <w:rFonts w:ascii="Tahoma" w:hAnsi="Tahoma" w:cs="Tahoma"/>
          <w:sz w:val="21"/>
          <w:szCs w:val="21"/>
        </w:rPr>
      </w:pPr>
      <w:r w:rsidRPr="00D637F5">
        <w:rPr>
          <w:rFonts w:ascii="Tahoma" w:hAnsi="Tahoma" w:cs="Tahoma"/>
          <w:sz w:val="21"/>
          <w:szCs w:val="21"/>
        </w:rPr>
        <w:t>It helps individual to allocate scarce resources.</w:t>
      </w:r>
    </w:p>
    <w:p w:rsidR="007A3B8B" w:rsidRPr="00D637F5" w:rsidRDefault="007A3B8B" w:rsidP="007A3B8B">
      <w:pPr>
        <w:numPr>
          <w:ilvl w:val="0"/>
          <w:numId w:val="12"/>
        </w:numPr>
        <w:ind w:left="360" w:firstLine="0"/>
        <w:rPr>
          <w:rFonts w:ascii="Tahoma" w:hAnsi="Tahoma" w:cs="Tahoma"/>
          <w:sz w:val="21"/>
          <w:szCs w:val="21"/>
        </w:rPr>
      </w:pPr>
      <w:r w:rsidRPr="00D637F5">
        <w:rPr>
          <w:rFonts w:ascii="Tahoma" w:hAnsi="Tahoma" w:cs="Tahoma"/>
          <w:sz w:val="21"/>
          <w:szCs w:val="21"/>
        </w:rPr>
        <w:t>Judicious use of resources.</w:t>
      </w:r>
    </w:p>
    <w:p w:rsidR="007A3B8B" w:rsidRPr="00D637F5" w:rsidRDefault="007A3B8B" w:rsidP="007A3B8B">
      <w:pPr>
        <w:numPr>
          <w:ilvl w:val="0"/>
          <w:numId w:val="12"/>
        </w:numPr>
        <w:ind w:left="360" w:firstLine="0"/>
        <w:rPr>
          <w:rFonts w:ascii="Tahoma" w:hAnsi="Tahoma" w:cs="Tahoma"/>
          <w:sz w:val="21"/>
          <w:szCs w:val="21"/>
        </w:rPr>
      </w:pPr>
      <w:r w:rsidRPr="00D637F5">
        <w:rPr>
          <w:rFonts w:ascii="Tahoma" w:hAnsi="Tahoma" w:cs="Tahoma"/>
          <w:sz w:val="21"/>
          <w:szCs w:val="21"/>
        </w:rPr>
        <w:t>Prioritizing our wants.</w:t>
      </w:r>
    </w:p>
    <w:p w:rsidR="007A3B8B" w:rsidRPr="00D637F5" w:rsidRDefault="007A3B8B" w:rsidP="007A3B8B">
      <w:pPr>
        <w:numPr>
          <w:ilvl w:val="0"/>
          <w:numId w:val="12"/>
        </w:numPr>
        <w:ind w:left="360" w:firstLine="0"/>
        <w:jc w:val="both"/>
        <w:rPr>
          <w:rFonts w:ascii="Tahoma" w:hAnsi="Tahoma" w:cs="Tahoma"/>
          <w:bCs/>
          <w:sz w:val="21"/>
          <w:szCs w:val="21"/>
        </w:rPr>
      </w:pPr>
      <w:r w:rsidRPr="00D637F5">
        <w:rPr>
          <w:rFonts w:ascii="Tahoma" w:hAnsi="Tahoma" w:cs="Tahoma"/>
          <w:bCs/>
          <w:sz w:val="21"/>
          <w:szCs w:val="21"/>
        </w:rPr>
        <w:t xml:space="preserve"> It helps an individual to make wise choice.</w:t>
      </w:r>
    </w:p>
    <w:p w:rsidR="007A3B8B" w:rsidRPr="00D637F5" w:rsidRDefault="007A3B8B" w:rsidP="007A3B8B">
      <w:pPr>
        <w:jc w:val="both"/>
        <w:rPr>
          <w:rFonts w:ascii="Tahoma" w:hAnsi="Tahoma" w:cs="Tahoma"/>
          <w:bCs/>
          <w:sz w:val="21"/>
          <w:szCs w:val="21"/>
        </w:rPr>
      </w:pPr>
    </w:p>
    <w:p w:rsidR="007A3B8B" w:rsidRPr="00D637F5" w:rsidRDefault="007A3B8B" w:rsidP="007A3B8B">
      <w:pPr>
        <w:jc w:val="both"/>
        <w:rPr>
          <w:rFonts w:ascii="Tahoma" w:hAnsi="Tahoma" w:cs="Tahoma"/>
          <w:bCs/>
          <w:sz w:val="21"/>
          <w:szCs w:val="21"/>
        </w:rPr>
      </w:pPr>
      <w:r w:rsidRPr="00D637F5">
        <w:rPr>
          <w:rFonts w:ascii="Tahoma" w:hAnsi="Tahoma" w:cs="Tahoma"/>
          <w:b/>
          <w:bCs/>
          <w:sz w:val="21"/>
          <w:szCs w:val="21"/>
        </w:rPr>
        <w:t>IMPORTANCE OF OPPORTUNITY COST TO FIRMS</w:t>
      </w:r>
    </w:p>
    <w:p w:rsidR="007A3B8B" w:rsidRPr="00D637F5" w:rsidRDefault="007A3B8B" w:rsidP="007A3B8B">
      <w:pPr>
        <w:numPr>
          <w:ilvl w:val="0"/>
          <w:numId w:val="24"/>
        </w:numPr>
        <w:jc w:val="both"/>
        <w:rPr>
          <w:rFonts w:ascii="Tahoma" w:hAnsi="Tahoma" w:cs="Tahoma"/>
          <w:sz w:val="21"/>
          <w:szCs w:val="21"/>
        </w:rPr>
      </w:pPr>
      <w:r w:rsidRPr="00D637F5">
        <w:rPr>
          <w:rFonts w:ascii="Tahoma" w:hAnsi="Tahoma" w:cs="Tahoma"/>
          <w:sz w:val="21"/>
          <w:szCs w:val="21"/>
        </w:rPr>
        <w:t>Decision making.</w:t>
      </w:r>
    </w:p>
    <w:p w:rsidR="007A3B8B" w:rsidRPr="00D637F5" w:rsidRDefault="007A3B8B" w:rsidP="007A3B8B">
      <w:pPr>
        <w:numPr>
          <w:ilvl w:val="0"/>
          <w:numId w:val="24"/>
        </w:numPr>
        <w:jc w:val="both"/>
        <w:rPr>
          <w:rFonts w:ascii="Tahoma" w:hAnsi="Tahoma" w:cs="Tahoma"/>
          <w:sz w:val="21"/>
          <w:szCs w:val="21"/>
        </w:rPr>
      </w:pPr>
      <w:r w:rsidRPr="00D637F5">
        <w:rPr>
          <w:rFonts w:ascii="Tahoma" w:hAnsi="Tahoma" w:cs="Tahoma"/>
          <w:sz w:val="21"/>
          <w:szCs w:val="21"/>
        </w:rPr>
        <w:t>Helps to decide the method of production.</w:t>
      </w:r>
    </w:p>
    <w:p w:rsidR="007A3B8B" w:rsidRPr="00D637F5" w:rsidRDefault="007A3B8B" w:rsidP="007A3B8B">
      <w:pPr>
        <w:numPr>
          <w:ilvl w:val="0"/>
          <w:numId w:val="24"/>
        </w:numPr>
        <w:jc w:val="both"/>
        <w:rPr>
          <w:rFonts w:ascii="Tahoma" w:hAnsi="Tahoma" w:cs="Tahoma"/>
          <w:sz w:val="21"/>
          <w:szCs w:val="21"/>
        </w:rPr>
      </w:pPr>
      <w:r w:rsidRPr="00D637F5">
        <w:rPr>
          <w:rFonts w:ascii="Tahoma" w:hAnsi="Tahoma" w:cs="Tahoma"/>
          <w:sz w:val="21"/>
          <w:szCs w:val="21"/>
        </w:rPr>
        <w:t>Helps in project execution.</w:t>
      </w:r>
    </w:p>
    <w:p w:rsidR="007A3B8B" w:rsidRPr="00D637F5" w:rsidRDefault="007A3B8B" w:rsidP="007A3B8B">
      <w:pPr>
        <w:numPr>
          <w:ilvl w:val="0"/>
          <w:numId w:val="24"/>
        </w:numPr>
        <w:jc w:val="both"/>
        <w:rPr>
          <w:rFonts w:ascii="Tahoma" w:hAnsi="Tahoma" w:cs="Tahoma"/>
          <w:sz w:val="21"/>
          <w:szCs w:val="21"/>
        </w:rPr>
      </w:pPr>
      <w:r w:rsidRPr="00D637F5">
        <w:rPr>
          <w:rFonts w:ascii="Tahoma" w:hAnsi="Tahoma" w:cs="Tahoma"/>
          <w:sz w:val="21"/>
          <w:szCs w:val="21"/>
        </w:rPr>
        <w:t>Guides policy formulation and implementation.</w:t>
      </w:r>
    </w:p>
    <w:p w:rsidR="007A3B8B" w:rsidRPr="00D637F5" w:rsidRDefault="007A3B8B" w:rsidP="007A3B8B">
      <w:pPr>
        <w:rPr>
          <w:rFonts w:ascii="Tahoma" w:hAnsi="Tahoma" w:cs="Tahoma"/>
          <w:b/>
          <w:bCs/>
          <w:sz w:val="21"/>
          <w:szCs w:val="21"/>
        </w:rPr>
      </w:pPr>
    </w:p>
    <w:p w:rsidR="007A3B8B" w:rsidRPr="00D637F5" w:rsidRDefault="007A3B8B" w:rsidP="007A3B8B">
      <w:pPr>
        <w:rPr>
          <w:rFonts w:ascii="Tahoma" w:hAnsi="Tahoma" w:cs="Tahoma"/>
          <w:b/>
          <w:bCs/>
          <w:sz w:val="21"/>
          <w:szCs w:val="21"/>
        </w:rPr>
      </w:pPr>
      <w:r w:rsidRPr="00D637F5">
        <w:rPr>
          <w:rFonts w:ascii="Tahoma" w:hAnsi="Tahoma" w:cs="Tahoma"/>
          <w:b/>
          <w:bCs/>
          <w:sz w:val="21"/>
          <w:szCs w:val="21"/>
        </w:rPr>
        <w:t>Importance of Opportunity Cost to the Government</w:t>
      </w:r>
    </w:p>
    <w:p w:rsidR="007A3B8B" w:rsidRPr="00D637F5" w:rsidRDefault="007A3B8B" w:rsidP="007A3B8B">
      <w:pPr>
        <w:numPr>
          <w:ilvl w:val="0"/>
          <w:numId w:val="25"/>
        </w:numPr>
        <w:jc w:val="both"/>
        <w:rPr>
          <w:rFonts w:ascii="Tahoma" w:hAnsi="Tahoma" w:cs="Tahoma"/>
          <w:sz w:val="21"/>
          <w:szCs w:val="21"/>
        </w:rPr>
      </w:pPr>
      <w:r w:rsidRPr="00D637F5">
        <w:rPr>
          <w:rFonts w:ascii="Tahoma" w:hAnsi="Tahoma" w:cs="Tahoma"/>
          <w:sz w:val="21"/>
          <w:szCs w:val="21"/>
        </w:rPr>
        <w:t>Resources allocation.</w:t>
      </w:r>
    </w:p>
    <w:p w:rsidR="007A3B8B" w:rsidRPr="00D637F5" w:rsidRDefault="007A3B8B" w:rsidP="007A3B8B">
      <w:pPr>
        <w:numPr>
          <w:ilvl w:val="0"/>
          <w:numId w:val="25"/>
        </w:numPr>
        <w:jc w:val="both"/>
        <w:rPr>
          <w:rFonts w:ascii="Tahoma" w:hAnsi="Tahoma" w:cs="Tahoma"/>
          <w:sz w:val="21"/>
          <w:szCs w:val="21"/>
        </w:rPr>
      </w:pPr>
      <w:r w:rsidRPr="00D637F5">
        <w:rPr>
          <w:rFonts w:ascii="Tahoma" w:hAnsi="Tahoma" w:cs="Tahoma"/>
          <w:sz w:val="21"/>
          <w:szCs w:val="21"/>
        </w:rPr>
        <w:t>Decision making.</w:t>
      </w:r>
    </w:p>
    <w:p w:rsidR="007A3B8B" w:rsidRPr="00D637F5" w:rsidRDefault="007A3B8B" w:rsidP="007A3B8B">
      <w:pPr>
        <w:numPr>
          <w:ilvl w:val="0"/>
          <w:numId w:val="25"/>
        </w:numPr>
        <w:jc w:val="both"/>
        <w:rPr>
          <w:rFonts w:ascii="Tahoma" w:hAnsi="Tahoma" w:cs="Tahoma"/>
          <w:sz w:val="21"/>
          <w:szCs w:val="21"/>
        </w:rPr>
      </w:pPr>
      <w:r w:rsidRPr="00D637F5">
        <w:rPr>
          <w:rFonts w:ascii="Tahoma" w:hAnsi="Tahoma" w:cs="Tahoma"/>
          <w:sz w:val="21"/>
          <w:szCs w:val="21"/>
        </w:rPr>
        <w:t>Preparation of budget.</w:t>
      </w:r>
    </w:p>
    <w:p w:rsidR="007A3B8B" w:rsidRPr="00D637F5" w:rsidRDefault="007A3B8B" w:rsidP="007A3B8B">
      <w:pPr>
        <w:numPr>
          <w:ilvl w:val="0"/>
          <w:numId w:val="25"/>
        </w:numPr>
        <w:jc w:val="both"/>
        <w:rPr>
          <w:rFonts w:ascii="Tahoma" w:hAnsi="Tahoma" w:cs="Tahoma"/>
          <w:sz w:val="21"/>
          <w:szCs w:val="21"/>
        </w:rPr>
      </w:pPr>
      <w:r w:rsidRPr="00D637F5">
        <w:rPr>
          <w:rFonts w:ascii="Tahoma" w:hAnsi="Tahoma" w:cs="Tahoma"/>
          <w:sz w:val="21"/>
          <w:szCs w:val="21"/>
        </w:rPr>
        <w:t>Helps in project execution.</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numPr>
          <w:ilvl w:val="0"/>
          <w:numId w:val="26"/>
        </w:numPr>
        <w:jc w:val="both"/>
        <w:rPr>
          <w:rFonts w:ascii="Tahoma" w:hAnsi="Tahoma" w:cs="Tahoma"/>
          <w:sz w:val="21"/>
          <w:szCs w:val="21"/>
        </w:rPr>
      </w:pPr>
      <w:r w:rsidRPr="00D637F5">
        <w:rPr>
          <w:rFonts w:ascii="Tahoma" w:hAnsi="Tahoma" w:cs="Tahoma"/>
          <w:sz w:val="21"/>
          <w:szCs w:val="21"/>
        </w:rPr>
        <w:t>List 3 importance of opportunity cost to individual.</w:t>
      </w:r>
    </w:p>
    <w:p w:rsidR="007A3B8B" w:rsidRPr="00D637F5" w:rsidRDefault="007A3B8B" w:rsidP="007A3B8B">
      <w:pPr>
        <w:numPr>
          <w:ilvl w:val="0"/>
          <w:numId w:val="26"/>
        </w:numPr>
        <w:jc w:val="both"/>
        <w:rPr>
          <w:rFonts w:ascii="Tahoma" w:hAnsi="Tahoma" w:cs="Tahoma"/>
          <w:sz w:val="21"/>
          <w:szCs w:val="21"/>
        </w:rPr>
      </w:pPr>
      <w:r w:rsidRPr="00D637F5">
        <w:rPr>
          <w:rFonts w:ascii="Tahoma" w:hAnsi="Tahoma" w:cs="Tahoma"/>
          <w:sz w:val="21"/>
          <w:szCs w:val="21"/>
        </w:rPr>
        <w:t>State 2 importance of opportunity cost to a firm</w:t>
      </w:r>
    </w:p>
    <w:p w:rsidR="007A3B8B" w:rsidRPr="00D637F5" w:rsidRDefault="007A3B8B" w:rsidP="007A3B8B">
      <w:pPr>
        <w:rPr>
          <w:rFonts w:ascii="Tahoma" w:hAnsi="Tahoma" w:cs="Tahoma"/>
          <w:b/>
          <w:sz w:val="21"/>
          <w:szCs w:val="21"/>
        </w:rPr>
      </w:pPr>
    </w:p>
    <w:p w:rsidR="007A3B8B" w:rsidRPr="00D637F5" w:rsidRDefault="007A3B8B" w:rsidP="007A3B8B">
      <w:pPr>
        <w:rPr>
          <w:rFonts w:ascii="Tahoma" w:hAnsi="Tahoma" w:cs="Tahoma"/>
          <w:b/>
          <w:sz w:val="21"/>
          <w:szCs w:val="21"/>
        </w:rPr>
      </w:pPr>
      <w:r w:rsidRPr="00D637F5">
        <w:rPr>
          <w:rFonts w:ascii="Tahoma" w:hAnsi="Tahoma" w:cs="Tahoma"/>
          <w:b/>
          <w:sz w:val="21"/>
          <w:szCs w:val="21"/>
        </w:rPr>
        <w:t>READING ASSIGNMENT</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Amplified and Simplified Economics for SSS by Femi Longe page 6-7</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REVISION/ GENERAL EVALUATION</w:t>
      </w:r>
    </w:p>
    <w:p w:rsidR="007A3B8B" w:rsidRPr="00D637F5" w:rsidRDefault="007A3B8B" w:rsidP="007A3B8B">
      <w:pPr>
        <w:numPr>
          <w:ilvl w:val="0"/>
          <w:numId w:val="27"/>
        </w:numPr>
        <w:jc w:val="both"/>
        <w:rPr>
          <w:rFonts w:ascii="Tahoma" w:hAnsi="Tahoma" w:cs="Tahoma"/>
          <w:sz w:val="21"/>
          <w:szCs w:val="21"/>
        </w:rPr>
      </w:pPr>
      <w:r w:rsidRPr="00D637F5">
        <w:rPr>
          <w:rFonts w:ascii="Tahoma" w:hAnsi="Tahoma" w:cs="Tahoma"/>
          <w:sz w:val="21"/>
          <w:szCs w:val="21"/>
        </w:rPr>
        <w:t>List ten renowned Economics in the world.</w:t>
      </w:r>
    </w:p>
    <w:p w:rsidR="007A3B8B" w:rsidRPr="00D637F5" w:rsidRDefault="007A3B8B" w:rsidP="007A3B8B">
      <w:pPr>
        <w:numPr>
          <w:ilvl w:val="0"/>
          <w:numId w:val="27"/>
        </w:numPr>
        <w:jc w:val="both"/>
        <w:rPr>
          <w:rFonts w:ascii="Tahoma" w:hAnsi="Tahoma" w:cs="Tahoma"/>
          <w:sz w:val="21"/>
          <w:szCs w:val="21"/>
        </w:rPr>
      </w:pPr>
      <w:r w:rsidRPr="00D637F5">
        <w:rPr>
          <w:rFonts w:ascii="Tahoma" w:hAnsi="Tahoma" w:cs="Tahoma"/>
          <w:sz w:val="21"/>
          <w:szCs w:val="21"/>
        </w:rPr>
        <w:t>Why is the scale of preference important?</w:t>
      </w:r>
    </w:p>
    <w:p w:rsidR="007A3B8B" w:rsidRPr="00D637F5" w:rsidRDefault="007A3B8B" w:rsidP="007A3B8B">
      <w:pPr>
        <w:numPr>
          <w:ilvl w:val="0"/>
          <w:numId w:val="27"/>
        </w:numPr>
        <w:jc w:val="both"/>
        <w:rPr>
          <w:rFonts w:ascii="Tahoma" w:hAnsi="Tahoma" w:cs="Tahoma"/>
          <w:sz w:val="21"/>
          <w:szCs w:val="21"/>
        </w:rPr>
      </w:pPr>
      <w:r w:rsidRPr="00D637F5">
        <w:rPr>
          <w:rFonts w:ascii="Tahoma" w:hAnsi="Tahoma" w:cs="Tahoma"/>
          <w:sz w:val="21"/>
          <w:szCs w:val="21"/>
        </w:rPr>
        <w:t>Mention  five importance of studying economics.</w:t>
      </w:r>
    </w:p>
    <w:p w:rsidR="007A3B8B" w:rsidRPr="00D637F5" w:rsidRDefault="007A3B8B" w:rsidP="007A3B8B">
      <w:pPr>
        <w:numPr>
          <w:ilvl w:val="0"/>
          <w:numId w:val="27"/>
        </w:numPr>
        <w:jc w:val="both"/>
        <w:rPr>
          <w:rFonts w:ascii="Tahoma" w:hAnsi="Tahoma" w:cs="Tahoma"/>
          <w:sz w:val="21"/>
          <w:szCs w:val="21"/>
        </w:rPr>
      </w:pPr>
      <w:r w:rsidRPr="00D637F5">
        <w:rPr>
          <w:rFonts w:ascii="Tahoma" w:hAnsi="Tahoma" w:cs="Tahoma"/>
          <w:sz w:val="21"/>
          <w:szCs w:val="21"/>
        </w:rPr>
        <w:t>Give five definitions of Economics by various prominent Economists.</w:t>
      </w:r>
    </w:p>
    <w:p w:rsidR="007A3B8B" w:rsidRPr="00D637F5" w:rsidRDefault="007A3B8B" w:rsidP="007A3B8B">
      <w:pPr>
        <w:numPr>
          <w:ilvl w:val="0"/>
          <w:numId w:val="27"/>
        </w:numPr>
        <w:jc w:val="both"/>
        <w:rPr>
          <w:rFonts w:ascii="Tahoma" w:hAnsi="Tahoma" w:cs="Tahoma"/>
          <w:sz w:val="21"/>
          <w:szCs w:val="21"/>
        </w:rPr>
      </w:pPr>
      <w:r w:rsidRPr="00D637F5">
        <w:rPr>
          <w:rFonts w:ascii="Tahoma" w:hAnsi="Tahoma" w:cs="Tahoma"/>
          <w:sz w:val="21"/>
          <w:szCs w:val="21"/>
        </w:rPr>
        <w:lastRenderedPageBreak/>
        <w:t>Differentiate between Want and Needs.</w:t>
      </w:r>
    </w:p>
    <w:p w:rsidR="007A3B8B" w:rsidRPr="00D637F5" w:rsidRDefault="007A3B8B" w:rsidP="007A3B8B">
      <w:pPr>
        <w:jc w:val="both"/>
        <w:rPr>
          <w:rFonts w:ascii="Tahoma" w:hAnsi="Tahoma" w:cs="Tahoma"/>
          <w:sz w:val="21"/>
          <w:szCs w:val="21"/>
        </w:rPr>
      </w:pPr>
    </w:p>
    <w:p w:rsidR="007A3B8B" w:rsidRPr="00D637F5" w:rsidRDefault="007A3B8B" w:rsidP="007A3B8B">
      <w:pPr>
        <w:rPr>
          <w:rFonts w:ascii="Tahoma" w:hAnsi="Tahoma" w:cs="Tahoma"/>
          <w:b/>
          <w:sz w:val="21"/>
          <w:szCs w:val="21"/>
        </w:rPr>
      </w:pPr>
      <w:r w:rsidRPr="00D637F5">
        <w:rPr>
          <w:rFonts w:ascii="Tahoma" w:hAnsi="Tahoma" w:cs="Tahoma"/>
          <w:b/>
          <w:sz w:val="21"/>
          <w:szCs w:val="21"/>
        </w:rPr>
        <w:t>WEEKEND ASSIGNMENT</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 xml:space="preserve">1. </w:t>
      </w:r>
      <w:r w:rsidRPr="00D637F5">
        <w:rPr>
          <w:rFonts w:ascii="Tahoma" w:hAnsi="Tahoma" w:cs="Tahoma"/>
          <w:sz w:val="21"/>
          <w:szCs w:val="21"/>
        </w:rPr>
        <w:tab/>
        <w:t xml:space="preserve">Opportunity cost is the item............. (a) left unbought (b) nominal cost (c) bought (d) money cost </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 xml:space="preserve">2. </w:t>
      </w:r>
      <w:r w:rsidRPr="00D637F5">
        <w:rPr>
          <w:rFonts w:ascii="Tahoma" w:hAnsi="Tahoma" w:cs="Tahoma"/>
          <w:sz w:val="21"/>
          <w:szCs w:val="21"/>
        </w:rPr>
        <w:tab/>
        <w:t>Opportunity cost helps to ensure........  allocation of resources (a) wrong (b) optimum (c) minimum (d)   unhealthy</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3.</w:t>
      </w:r>
      <w:r w:rsidRPr="00D637F5">
        <w:rPr>
          <w:rFonts w:ascii="Tahoma" w:hAnsi="Tahoma" w:cs="Tahoma"/>
          <w:sz w:val="21"/>
          <w:szCs w:val="21"/>
        </w:rPr>
        <w:tab/>
        <w:t>Nominal cost is the same thing as............ (a) real cost (b) fixed cost (c) money cost (d) variable cost</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 xml:space="preserve">4. </w:t>
      </w:r>
      <w:r w:rsidRPr="00D637F5">
        <w:rPr>
          <w:rFonts w:ascii="Tahoma" w:hAnsi="Tahoma" w:cs="Tahoma"/>
          <w:sz w:val="21"/>
          <w:szCs w:val="21"/>
        </w:rPr>
        <w:tab/>
        <w:t>.................... is a situation where a particular goods is traded off in favour of another goods (a) Explicit cost (b) opportunity cost (c) implicit cost (d) marginal cost</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 xml:space="preserve">5. The problem of making the right choice is resolved with the use of........... (a) consumer price index (b) preferential treatment (c) scale of preference (d) allocation of resources </w:t>
      </w:r>
    </w:p>
    <w:p w:rsidR="007A3B8B" w:rsidRPr="00D637F5" w:rsidRDefault="007A3B8B" w:rsidP="007A3B8B">
      <w:pPr>
        <w:tabs>
          <w:tab w:val="center" w:pos="4240"/>
        </w:tabs>
        <w:jc w:val="both"/>
        <w:rPr>
          <w:rFonts w:ascii="Tahoma" w:hAnsi="Tahoma" w:cs="Tahoma"/>
          <w:b/>
          <w:sz w:val="21"/>
          <w:szCs w:val="21"/>
        </w:rPr>
      </w:pPr>
    </w:p>
    <w:p w:rsidR="007A3B8B" w:rsidRPr="00D637F5" w:rsidRDefault="007A3B8B" w:rsidP="007A3B8B">
      <w:pPr>
        <w:tabs>
          <w:tab w:val="center" w:pos="4240"/>
        </w:tabs>
        <w:jc w:val="both"/>
        <w:rPr>
          <w:rFonts w:ascii="Tahoma" w:hAnsi="Tahoma" w:cs="Tahoma"/>
          <w:b/>
          <w:sz w:val="21"/>
          <w:szCs w:val="21"/>
        </w:rPr>
      </w:pPr>
      <w:r w:rsidRPr="00D637F5">
        <w:rPr>
          <w:rFonts w:ascii="Tahoma" w:hAnsi="Tahoma" w:cs="Tahoma"/>
          <w:b/>
          <w:sz w:val="21"/>
          <w:szCs w:val="21"/>
        </w:rPr>
        <w:t>SECTION B</w:t>
      </w:r>
    </w:p>
    <w:p w:rsidR="007A3B8B" w:rsidRPr="00D637F5" w:rsidRDefault="007A3B8B" w:rsidP="007A3B8B">
      <w:pPr>
        <w:numPr>
          <w:ilvl w:val="0"/>
          <w:numId w:val="28"/>
        </w:numPr>
        <w:jc w:val="both"/>
        <w:rPr>
          <w:rFonts w:ascii="Tahoma" w:hAnsi="Tahoma" w:cs="Tahoma"/>
          <w:sz w:val="21"/>
          <w:szCs w:val="21"/>
        </w:rPr>
      </w:pPr>
      <w:r w:rsidRPr="00D637F5">
        <w:rPr>
          <w:rFonts w:ascii="Tahoma" w:hAnsi="Tahoma" w:cs="Tahoma"/>
          <w:sz w:val="21"/>
          <w:szCs w:val="21"/>
        </w:rPr>
        <w:t>Differentiate between nominal cost and real cost</w:t>
      </w:r>
      <w:r w:rsidRPr="00D637F5">
        <w:rPr>
          <w:rFonts w:ascii="Tahoma" w:hAnsi="Tahoma" w:cs="Tahoma"/>
          <w:sz w:val="21"/>
          <w:szCs w:val="21"/>
        </w:rPr>
        <w:tab/>
      </w:r>
    </w:p>
    <w:p w:rsidR="007A3B8B" w:rsidRDefault="007A3B8B" w:rsidP="007A3B8B">
      <w:pPr>
        <w:numPr>
          <w:ilvl w:val="0"/>
          <w:numId w:val="28"/>
        </w:numPr>
        <w:jc w:val="both"/>
        <w:rPr>
          <w:rFonts w:ascii="Tahoma" w:hAnsi="Tahoma" w:cs="Tahoma"/>
          <w:sz w:val="21"/>
          <w:szCs w:val="21"/>
        </w:rPr>
      </w:pPr>
      <w:r w:rsidRPr="00D637F5">
        <w:rPr>
          <w:rFonts w:ascii="Tahoma" w:hAnsi="Tahoma" w:cs="Tahoma"/>
          <w:sz w:val="21"/>
          <w:szCs w:val="21"/>
        </w:rPr>
        <w:t>State three importance of opportunity cost to each of the economic agents</w:t>
      </w:r>
      <w:r>
        <w:rPr>
          <w:rFonts w:ascii="Tahoma" w:hAnsi="Tahoma" w:cs="Tahoma"/>
          <w:sz w:val="21"/>
          <w:szCs w:val="21"/>
        </w:rPr>
        <w:t>.</w:t>
      </w:r>
    </w:p>
    <w:p w:rsidR="007A3B8B"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sz w:val="21"/>
          <w:szCs w:val="21"/>
        </w:rPr>
      </w:pPr>
    </w:p>
    <w:p w:rsidR="007A3B8B" w:rsidRPr="00D637F5" w:rsidRDefault="007A3B8B" w:rsidP="007A3B8B">
      <w:pPr>
        <w:pStyle w:val="ListParagraph"/>
        <w:ind w:left="0"/>
        <w:jc w:val="center"/>
        <w:rPr>
          <w:rFonts w:ascii="Tahoma" w:hAnsi="Tahoma" w:cs="Tahoma"/>
          <w:b/>
          <w:bCs/>
          <w:sz w:val="21"/>
          <w:szCs w:val="21"/>
        </w:rPr>
      </w:pPr>
      <w:r w:rsidRPr="00D637F5">
        <w:rPr>
          <w:rFonts w:ascii="Tahoma" w:hAnsi="Tahoma" w:cs="Tahoma"/>
          <w:sz w:val="21"/>
          <w:szCs w:val="21"/>
        </w:rPr>
        <w:br w:type="page"/>
      </w:r>
      <w:r w:rsidRPr="00D637F5">
        <w:rPr>
          <w:rFonts w:ascii="Tahoma" w:hAnsi="Tahoma" w:cs="Tahoma"/>
          <w:b/>
          <w:bCs/>
          <w:sz w:val="21"/>
          <w:szCs w:val="21"/>
        </w:rPr>
        <w:lastRenderedPageBreak/>
        <w:t>WEEK FIVE</w:t>
      </w:r>
    </w:p>
    <w:p w:rsidR="007A3B8B" w:rsidRPr="00D637F5" w:rsidRDefault="007A3B8B" w:rsidP="007A3B8B">
      <w:pPr>
        <w:pStyle w:val="ListParagraph"/>
        <w:ind w:left="0"/>
        <w:jc w:val="center"/>
        <w:rPr>
          <w:rFonts w:ascii="Tahoma" w:hAnsi="Tahoma" w:cs="Tahoma"/>
          <w:b/>
          <w:sz w:val="21"/>
          <w:szCs w:val="21"/>
        </w:rPr>
      </w:pPr>
      <w:r w:rsidRPr="00D637F5">
        <w:rPr>
          <w:rFonts w:ascii="Tahoma" w:hAnsi="Tahoma" w:cs="Tahoma"/>
          <w:b/>
          <w:sz w:val="21"/>
          <w:szCs w:val="21"/>
        </w:rPr>
        <w:t>BASIC ECONOMIC PROBLEMS OF THE SOCIETY</w:t>
      </w: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CONTENT</w:t>
      </w:r>
    </w:p>
    <w:p w:rsidR="007A3B8B" w:rsidRPr="00D637F5" w:rsidRDefault="007A3B8B" w:rsidP="007A3B8B">
      <w:pPr>
        <w:numPr>
          <w:ilvl w:val="0"/>
          <w:numId w:val="29"/>
        </w:numPr>
        <w:jc w:val="both"/>
        <w:rPr>
          <w:rFonts w:ascii="Tahoma" w:hAnsi="Tahoma" w:cs="Tahoma"/>
          <w:sz w:val="21"/>
          <w:szCs w:val="21"/>
        </w:rPr>
      </w:pPr>
      <w:r w:rsidRPr="00D637F5">
        <w:rPr>
          <w:rFonts w:ascii="Tahoma" w:hAnsi="Tahoma" w:cs="Tahoma"/>
          <w:sz w:val="21"/>
          <w:szCs w:val="21"/>
        </w:rPr>
        <w:t>What to produce?</w:t>
      </w:r>
    </w:p>
    <w:p w:rsidR="007A3B8B" w:rsidRPr="00D637F5" w:rsidRDefault="007A3B8B" w:rsidP="007A3B8B">
      <w:pPr>
        <w:numPr>
          <w:ilvl w:val="0"/>
          <w:numId w:val="29"/>
        </w:numPr>
        <w:jc w:val="both"/>
        <w:rPr>
          <w:rFonts w:ascii="Tahoma" w:hAnsi="Tahoma" w:cs="Tahoma"/>
          <w:sz w:val="21"/>
          <w:szCs w:val="21"/>
        </w:rPr>
      </w:pPr>
      <w:r w:rsidRPr="00D637F5">
        <w:rPr>
          <w:rFonts w:ascii="Tahoma" w:hAnsi="Tahoma" w:cs="Tahoma"/>
          <w:sz w:val="21"/>
          <w:szCs w:val="21"/>
        </w:rPr>
        <w:t>How to produce?</w:t>
      </w:r>
    </w:p>
    <w:p w:rsidR="007A3B8B" w:rsidRPr="00D637F5" w:rsidRDefault="007A3B8B" w:rsidP="007A3B8B">
      <w:pPr>
        <w:numPr>
          <w:ilvl w:val="0"/>
          <w:numId w:val="29"/>
        </w:numPr>
        <w:jc w:val="both"/>
        <w:rPr>
          <w:rFonts w:ascii="Tahoma" w:hAnsi="Tahoma" w:cs="Tahoma"/>
          <w:sz w:val="21"/>
          <w:szCs w:val="21"/>
        </w:rPr>
      </w:pPr>
      <w:r w:rsidRPr="00D637F5">
        <w:rPr>
          <w:rFonts w:ascii="Tahoma" w:hAnsi="Tahoma" w:cs="Tahoma"/>
          <w:sz w:val="21"/>
          <w:szCs w:val="21"/>
        </w:rPr>
        <w:t>For whom to produce</w:t>
      </w:r>
    </w:p>
    <w:p w:rsidR="007A3B8B" w:rsidRPr="00D637F5" w:rsidRDefault="007A3B8B" w:rsidP="007A3B8B">
      <w:pPr>
        <w:numPr>
          <w:ilvl w:val="0"/>
          <w:numId w:val="29"/>
        </w:numPr>
        <w:jc w:val="both"/>
        <w:rPr>
          <w:rFonts w:ascii="Tahoma" w:hAnsi="Tahoma" w:cs="Tahoma"/>
          <w:sz w:val="21"/>
          <w:szCs w:val="21"/>
        </w:rPr>
      </w:pPr>
      <w:r w:rsidRPr="00D637F5">
        <w:rPr>
          <w:rFonts w:ascii="Tahoma" w:hAnsi="Tahoma" w:cs="Tahoma"/>
          <w:sz w:val="21"/>
          <w:szCs w:val="21"/>
        </w:rPr>
        <w:t>How to achieve effective use of resources?</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BASIC ECONOMIC PROBLEMS OF THE SOCIETY</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Every economy, whether capitalist, socialist,  mixed economy, developed or developing countries is faced with the basic problems of scarcity of resources which serve as the bane of the following problems confronting the nations of the world.</w:t>
      </w:r>
    </w:p>
    <w:p w:rsidR="007A3B8B" w:rsidRPr="00D637F5" w:rsidRDefault="007A3B8B" w:rsidP="007A3B8B">
      <w:pPr>
        <w:numPr>
          <w:ilvl w:val="1"/>
          <w:numId w:val="78"/>
        </w:numPr>
        <w:ind w:left="720"/>
        <w:jc w:val="both"/>
        <w:rPr>
          <w:rFonts w:ascii="Tahoma" w:hAnsi="Tahoma" w:cs="Tahoma"/>
          <w:sz w:val="21"/>
          <w:szCs w:val="21"/>
        </w:rPr>
      </w:pPr>
      <w:r w:rsidRPr="00D637F5">
        <w:rPr>
          <w:rFonts w:ascii="Tahoma" w:hAnsi="Tahoma" w:cs="Tahoma"/>
          <w:sz w:val="21"/>
          <w:szCs w:val="21"/>
        </w:rPr>
        <w:t>What to produce?</w:t>
      </w:r>
    </w:p>
    <w:p w:rsidR="007A3B8B" w:rsidRPr="00D637F5" w:rsidRDefault="007A3B8B" w:rsidP="007A3B8B">
      <w:pPr>
        <w:numPr>
          <w:ilvl w:val="1"/>
          <w:numId w:val="78"/>
        </w:numPr>
        <w:ind w:left="720"/>
        <w:jc w:val="both"/>
        <w:rPr>
          <w:rFonts w:ascii="Tahoma" w:hAnsi="Tahoma" w:cs="Tahoma"/>
          <w:sz w:val="21"/>
          <w:szCs w:val="21"/>
        </w:rPr>
      </w:pPr>
      <w:r w:rsidRPr="00D637F5">
        <w:rPr>
          <w:rFonts w:ascii="Tahoma" w:hAnsi="Tahoma" w:cs="Tahoma"/>
          <w:sz w:val="21"/>
          <w:szCs w:val="21"/>
        </w:rPr>
        <w:t>How to produce?</w:t>
      </w:r>
    </w:p>
    <w:p w:rsidR="007A3B8B" w:rsidRPr="00D637F5" w:rsidRDefault="007A3B8B" w:rsidP="007A3B8B">
      <w:pPr>
        <w:numPr>
          <w:ilvl w:val="1"/>
          <w:numId w:val="78"/>
        </w:numPr>
        <w:ind w:left="720"/>
        <w:jc w:val="both"/>
        <w:rPr>
          <w:rFonts w:ascii="Tahoma" w:hAnsi="Tahoma" w:cs="Tahoma"/>
          <w:sz w:val="21"/>
          <w:szCs w:val="21"/>
        </w:rPr>
      </w:pPr>
      <w:r w:rsidRPr="00D637F5">
        <w:rPr>
          <w:rFonts w:ascii="Tahoma" w:hAnsi="Tahoma" w:cs="Tahoma"/>
          <w:sz w:val="21"/>
          <w:szCs w:val="21"/>
        </w:rPr>
        <w:t>For whom to produce?</w:t>
      </w:r>
    </w:p>
    <w:p w:rsidR="007A3B8B" w:rsidRPr="00D637F5" w:rsidRDefault="007A3B8B" w:rsidP="007A3B8B">
      <w:pPr>
        <w:numPr>
          <w:ilvl w:val="1"/>
          <w:numId w:val="78"/>
        </w:numPr>
        <w:ind w:left="720"/>
        <w:jc w:val="both"/>
        <w:rPr>
          <w:rFonts w:ascii="Tahoma" w:hAnsi="Tahoma" w:cs="Tahoma"/>
          <w:sz w:val="21"/>
          <w:szCs w:val="21"/>
        </w:rPr>
      </w:pPr>
      <w:r w:rsidRPr="00D637F5">
        <w:rPr>
          <w:rFonts w:ascii="Tahoma" w:hAnsi="Tahoma" w:cs="Tahoma"/>
          <w:sz w:val="21"/>
          <w:szCs w:val="21"/>
        </w:rPr>
        <w:t>How to achieve effective use of resources?</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WHAT TO PRODUCE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This is the foremost basic economic problem which is concerned with goods and services to be produced and in commercial quantity is the production to be made.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As a problem of resources allocation, what should be produced should depend on the needs and wants of the people which are determined by different factors in different societies.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In a capitalist system, what to produce rests in the hands of private individuals and firms who produce goods and services using the price system to determine the price.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The government determines what to produce in a socialist system based the calculation of social welfare. That is, it is based on the maximization of the welfare of the society as against profit making. In a mixed economy as practised here in Nigeria what to produce is a joint responsibility of the government and private sector individuals.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numPr>
          <w:ilvl w:val="1"/>
          <w:numId w:val="75"/>
        </w:numPr>
        <w:ind w:left="720"/>
        <w:jc w:val="both"/>
        <w:rPr>
          <w:rFonts w:ascii="Tahoma" w:hAnsi="Tahoma" w:cs="Tahoma"/>
          <w:sz w:val="21"/>
          <w:szCs w:val="21"/>
        </w:rPr>
      </w:pPr>
      <w:r w:rsidRPr="00D637F5">
        <w:rPr>
          <w:rFonts w:ascii="Tahoma" w:hAnsi="Tahoma" w:cs="Tahoma"/>
          <w:sz w:val="21"/>
          <w:szCs w:val="21"/>
        </w:rPr>
        <w:t>What are the basic economic problems of any given society?</w:t>
      </w:r>
    </w:p>
    <w:p w:rsidR="007A3B8B" w:rsidRPr="00D637F5" w:rsidRDefault="007A3B8B" w:rsidP="007A3B8B">
      <w:pPr>
        <w:numPr>
          <w:ilvl w:val="1"/>
          <w:numId w:val="75"/>
        </w:numPr>
        <w:ind w:left="720"/>
        <w:jc w:val="both"/>
        <w:rPr>
          <w:rFonts w:ascii="Tahoma" w:hAnsi="Tahoma" w:cs="Tahoma"/>
          <w:sz w:val="21"/>
          <w:szCs w:val="21"/>
        </w:rPr>
      </w:pPr>
      <w:r w:rsidRPr="00D637F5">
        <w:rPr>
          <w:rFonts w:ascii="Tahoma" w:hAnsi="Tahoma" w:cs="Tahoma"/>
          <w:sz w:val="21"/>
          <w:szCs w:val="21"/>
        </w:rPr>
        <w:t>Explain the problem of what to produce in a mixed economy.</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HOW TO PRODUCE</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The problem of how to produce is concerned with what economic method of production is to be carried out. This include the determination of materials to be used as well as techniques of production and those to organize the production.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Two main methods of production exist in every economy.</w:t>
      </w:r>
    </w:p>
    <w:p w:rsidR="007A3B8B" w:rsidRPr="00D637F5" w:rsidRDefault="007A3B8B" w:rsidP="007A3B8B">
      <w:pPr>
        <w:numPr>
          <w:ilvl w:val="0"/>
          <w:numId w:val="79"/>
        </w:numPr>
        <w:jc w:val="both"/>
        <w:rPr>
          <w:rFonts w:ascii="Tahoma" w:hAnsi="Tahoma" w:cs="Tahoma"/>
          <w:sz w:val="21"/>
          <w:szCs w:val="21"/>
        </w:rPr>
      </w:pPr>
      <w:r w:rsidRPr="00D637F5">
        <w:rPr>
          <w:rFonts w:ascii="Tahoma" w:hAnsi="Tahoma" w:cs="Tahoma"/>
          <w:sz w:val="21"/>
          <w:szCs w:val="21"/>
        </w:rPr>
        <w:t>Labour intensive method</w:t>
      </w:r>
    </w:p>
    <w:p w:rsidR="007A3B8B" w:rsidRPr="00D637F5" w:rsidRDefault="007A3B8B" w:rsidP="007A3B8B">
      <w:pPr>
        <w:numPr>
          <w:ilvl w:val="0"/>
          <w:numId w:val="79"/>
        </w:numPr>
        <w:jc w:val="both"/>
        <w:rPr>
          <w:rFonts w:ascii="Tahoma" w:hAnsi="Tahoma" w:cs="Tahoma"/>
          <w:sz w:val="21"/>
          <w:szCs w:val="21"/>
        </w:rPr>
      </w:pPr>
      <w:r w:rsidRPr="00D637F5">
        <w:rPr>
          <w:rFonts w:ascii="Tahoma" w:hAnsi="Tahoma" w:cs="Tahoma"/>
          <w:sz w:val="21"/>
          <w:szCs w:val="21"/>
        </w:rPr>
        <w:t>Capital intensive method</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The labour intensive method employs more people with less capital, while a capital Intensive method employs more capital equipment with less people. In a capitalist economy, private individuals and private resources are mainly used while in a socialist economy the government uses public resources.</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FOR WHOM TO PRODUCE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This is the problem of distribution of goods and services among the people. The economic system of the country determines to a large extent the goods and services to be enjoyed. In the capitalist system, price mechanism determines who gets what goods and services, but in a socialist system the government, through centrally planned committee, distributes goods and services according to the needs and individual contributions as determined by the government. Both price mechanism and government decide the distribution of goods and services in a mixed economy system.</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 xml:space="preserve">EFFECTIVE ALLOCATION OF RESOURCES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Resource has to be efficiently utilized since they are limited relative to the demand for them. It becomes a problem of how this resource can be effectively used in order to maximize output </w:t>
      </w:r>
      <w:r w:rsidRPr="00D637F5">
        <w:rPr>
          <w:rFonts w:ascii="Tahoma" w:hAnsi="Tahoma" w:cs="Tahoma"/>
          <w:bCs/>
          <w:sz w:val="21"/>
          <w:szCs w:val="21"/>
        </w:rPr>
        <w:t>(Increase in production).</w:t>
      </w:r>
      <w:r w:rsidRPr="00D637F5">
        <w:rPr>
          <w:rFonts w:ascii="Tahoma" w:hAnsi="Tahoma" w:cs="Tahoma"/>
          <w:sz w:val="21"/>
          <w:szCs w:val="21"/>
        </w:rPr>
        <w:t xml:space="preserve">  When we have maximized outputs with minimum inputs then we can say that available resources have been effectively and efficiently utilized.</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EVALUATION</w:t>
      </w:r>
    </w:p>
    <w:p w:rsidR="007A3B8B" w:rsidRPr="00D637F5" w:rsidRDefault="007A3B8B" w:rsidP="007A3B8B">
      <w:pPr>
        <w:rPr>
          <w:rFonts w:ascii="Tahoma" w:hAnsi="Tahoma" w:cs="Tahoma"/>
          <w:sz w:val="21"/>
          <w:szCs w:val="21"/>
        </w:rPr>
      </w:pPr>
      <w:r w:rsidRPr="00D637F5">
        <w:rPr>
          <w:rFonts w:ascii="Tahoma" w:hAnsi="Tahoma" w:cs="Tahoma"/>
          <w:sz w:val="21"/>
          <w:szCs w:val="21"/>
        </w:rPr>
        <w:t>Explain the following:</w:t>
      </w:r>
    </w:p>
    <w:p w:rsidR="007A3B8B" w:rsidRPr="00D637F5" w:rsidRDefault="007A3B8B" w:rsidP="007A3B8B">
      <w:pPr>
        <w:numPr>
          <w:ilvl w:val="0"/>
          <w:numId w:val="30"/>
        </w:numPr>
        <w:rPr>
          <w:rFonts w:ascii="Tahoma" w:hAnsi="Tahoma" w:cs="Tahoma"/>
          <w:sz w:val="21"/>
          <w:szCs w:val="21"/>
        </w:rPr>
      </w:pPr>
      <w:r w:rsidRPr="00D637F5">
        <w:rPr>
          <w:rFonts w:ascii="Tahoma" w:hAnsi="Tahoma" w:cs="Tahoma"/>
          <w:sz w:val="21"/>
          <w:szCs w:val="21"/>
        </w:rPr>
        <w:lastRenderedPageBreak/>
        <w:t>What to produce?</w:t>
      </w:r>
    </w:p>
    <w:p w:rsidR="007A3B8B" w:rsidRPr="00D637F5" w:rsidRDefault="007A3B8B" w:rsidP="007A3B8B">
      <w:pPr>
        <w:numPr>
          <w:ilvl w:val="0"/>
          <w:numId w:val="30"/>
        </w:numPr>
        <w:rPr>
          <w:rFonts w:ascii="Tahoma" w:hAnsi="Tahoma" w:cs="Tahoma"/>
          <w:sz w:val="21"/>
          <w:szCs w:val="21"/>
        </w:rPr>
      </w:pPr>
      <w:r w:rsidRPr="00D637F5">
        <w:rPr>
          <w:rFonts w:ascii="Tahoma" w:hAnsi="Tahoma" w:cs="Tahoma"/>
          <w:sz w:val="21"/>
          <w:szCs w:val="21"/>
        </w:rPr>
        <w:t>How to produce?</w:t>
      </w:r>
    </w:p>
    <w:p w:rsidR="007A3B8B" w:rsidRPr="00D637F5" w:rsidRDefault="007A3B8B" w:rsidP="007A3B8B">
      <w:pPr>
        <w:numPr>
          <w:ilvl w:val="0"/>
          <w:numId w:val="30"/>
        </w:numPr>
        <w:rPr>
          <w:rFonts w:ascii="Tahoma" w:hAnsi="Tahoma" w:cs="Tahoma"/>
          <w:sz w:val="21"/>
          <w:szCs w:val="21"/>
        </w:rPr>
      </w:pPr>
      <w:r w:rsidRPr="00D637F5">
        <w:rPr>
          <w:rFonts w:ascii="Tahoma" w:hAnsi="Tahoma" w:cs="Tahoma"/>
          <w:sz w:val="21"/>
          <w:szCs w:val="21"/>
        </w:rPr>
        <w:t>Whom to produce?</w:t>
      </w:r>
    </w:p>
    <w:p w:rsidR="007A3B8B" w:rsidRPr="00D637F5" w:rsidRDefault="007A3B8B" w:rsidP="007A3B8B">
      <w:pPr>
        <w:numPr>
          <w:ilvl w:val="0"/>
          <w:numId w:val="30"/>
        </w:numPr>
        <w:rPr>
          <w:rFonts w:ascii="Tahoma" w:hAnsi="Tahoma" w:cs="Tahoma"/>
          <w:sz w:val="21"/>
          <w:szCs w:val="21"/>
        </w:rPr>
      </w:pPr>
      <w:r w:rsidRPr="00D637F5">
        <w:rPr>
          <w:rFonts w:ascii="Tahoma" w:hAnsi="Tahoma" w:cs="Tahoma"/>
          <w:sz w:val="21"/>
          <w:szCs w:val="21"/>
        </w:rPr>
        <w:t>How do you enhance efficiency in resources utilization?</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READING ASSIGNMENT</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Amplified and Simplified Economics for SSS by Femi Longe page 15-17</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GENERAL EVALUATION QUESTIONS</w:t>
      </w:r>
    </w:p>
    <w:p w:rsidR="007A3B8B" w:rsidRPr="00D637F5" w:rsidRDefault="007A3B8B" w:rsidP="007A3B8B">
      <w:pPr>
        <w:numPr>
          <w:ilvl w:val="0"/>
          <w:numId w:val="31"/>
        </w:numPr>
        <w:jc w:val="both"/>
        <w:rPr>
          <w:rFonts w:ascii="Tahoma" w:hAnsi="Tahoma" w:cs="Tahoma"/>
          <w:sz w:val="21"/>
          <w:szCs w:val="21"/>
        </w:rPr>
      </w:pPr>
      <w:r w:rsidRPr="00D637F5">
        <w:rPr>
          <w:rFonts w:ascii="Tahoma" w:hAnsi="Tahoma" w:cs="Tahoma"/>
          <w:sz w:val="21"/>
          <w:szCs w:val="21"/>
        </w:rPr>
        <w:t>Explain how the following basic economics problems are solved in a free market economy.</w:t>
      </w:r>
    </w:p>
    <w:p w:rsidR="007A3B8B" w:rsidRPr="00D637F5" w:rsidRDefault="007A3B8B" w:rsidP="007A3B8B">
      <w:pPr>
        <w:numPr>
          <w:ilvl w:val="1"/>
          <w:numId w:val="31"/>
        </w:numPr>
        <w:ind w:left="1080"/>
        <w:jc w:val="both"/>
        <w:rPr>
          <w:rFonts w:ascii="Tahoma" w:hAnsi="Tahoma" w:cs="Tahoma"/>
          <w:sz w:val="21"/>
          <w:szCs w:val="21"/>
        </w:rPr>
      </w:pPr>
      <w:r w:rsidRPr="00D637F5">
        <w:rPr>
          <w:rFonts w:ascii="Tahoma" w:hAnsi="Tahoma" w:cs="Tahoma"/>
          <w:sz w:val="21"/>
          <w:szCs w:val="21"/>
        </w:rPr>
        <w:t>What to produce?</w:t>
      </w:r>
    </w:p>
    <w:p w:rsidR="007A3B8B" w:rsidRPr="00D637F5" w:rsidRDefault="007A3B8B" w:rsidP="007A3B8B">
      <w:pPr>
        <w:numPr>
          <w:ilvl w:val="1"/>
          <w:numId w:val="31"/>
        </w:numPr>
        <w:ind w:left="1080"/>
        <w:jc w:val="both"/>
        <w:rPr>
          <w:rFonts w:ascii="Tahoma" w:hAnsi="Tahoma" w:cs="Tahoma"/>
          <w:sz w:val="21"/>
          <w:szCs w:val="21"/>
        </w:rPr>
      </w:pPr>
      <w:r w:rsidRPr="00D637F5">
        <w:rPr>
          <w:rFonts w:ascii="Tahoma" w:hAnsi="Tahoma" w:cs="Tahoma"/>
          <w:sz w:val="21"/>
          <w:szCs w:val="21"/>
        </w:rPr>
        <w:t>How to produce?</w:t>
      </w:r>
    </w:p>
    <w:p w:rsidR="007A3B8B" w:rsidRPr="00D637F5" w:rsidRDefault="007A3B8B" w:rsidP="007A3B8B">
      <w:pPr>
        <w:numPr>
          <w:ilvl w:val="1"/>
          <w:numId w:val="31"/>
        </w:numPr>
        <w:ind w:left="1080"/>
        <w:jc w:val="both"/>
        <w:rPr>
          <w:rFonts w:ascii="Tahoma" w:hAnsi="Tahoma" w:cs="Tahoma"/>
          <w:sz w:val="21"/>
          <w:szCs w:val="21"/>
        </w:rPr>
      </w:pPr>
      <w:r w:rsidRPr="00D637F5">
        <w:rPr>
          <w:rFonts w:ascii="Tahoma" w:hAnsi="Tahoma" w:cs="Tahoma"/>
          <w:sz w:val="21"/>
          <w:szCs w:val="21"/>
        </w:rPr>
        <w:t>For whom to produce?</w:t>
      </w:r>
    </w:p>
    <w:p w:rsidR="007A3B8B" w:rsidRPr="00D637F5" w:rsidRDefault="007A3B8B" w:rsidP="007A3B8B">
      <w:pPr>
        <w:numPr>
          <w:ilvl w:val="0"/>
          <w:numId w:val="31"/>
        </w:numPr>
        <w:jc w:val="both"/>
        <w:rPr>
          <w:rFonts w:ascii="Tahoma" w:hAnsi="Tahoma" w:cs="Tahoma"/>
          <w:sz w:val="21"/>
          <w:szCs w:val="21"/>
        </w:rPr>
      </w:pPr>
      <w:r w:rsidRPr="00D637F5">
        <w:rPr>
          <w:rFonts w:ascii="Tahoma" w:hAnsi="Tahoma" w:cs="Tahoma"/>
          <w:sz w:val="21"/>
          <w:szCs w:val="21"/>
        </w:rPr>
        <w:t>List and explain the goals of the society.</w:t>
      </w:r>
    </w:p>
    <w:p w:rsidR="007A3B8B" w:rsidRPr="00D637F5" w:rsidRDefault="007A3B8B" w:rsidP="007A3B8B">
      <w:pPr>
        <w:numPr>
          <w:ilvl w:val="0"/>
          <w:numId w:val="31"/>
        </w:numPr>
        <w:jc w:val="both"/>
        <w:rPr>
          <w:rFonts w:ascii="Tahoma" w:hAnsi="Tahoma" w:cs="Tahoma"/>
          <w:sz w:val="21"/>
          <w:szCs w:val="21"/>
        </w:rPr>
      </w:pPr>
      <w:r w:rsidRPr="00D637F5">
        <w:rPr>
          <w:rFonts w:ascii="Tahoma" w:hAnsi="Tahoma" w:cs="Tahoma"/>
          <w:sz w:val="21"/>
          <w:szCs w:val="21"/>
        </w:rPr>
        <w:t>What are the factors that determine what to produce, how to produce?</w:t>
      </w:r>
    </w:p>
    <w:p w:rsidR="007A3B8B" w:rsidRPr="00D637F5" w:rsidRDefault="007A3B8B" w:rsidP="007A3B8B">
      <w:pPr>
        <w:numPr>
          <w:ilvl w:val="0"/>
          <w:numId w:val="31"/>
        </w:numPr>
        <w:jc w:val="both"/>
        <w:rPr>
          <w:rFonts w:ascii="Tahoma" w:hAnsi="Tahoma" w:cs="Tahoma"/>
          <w:sz w:val="21"/>
          <w:szCs w:val="21"/>
        </w:rPr>
      </w:pPr>
      <w:r w:rsidRPr="00D637F5">
        <w:rPr>
          <w:rFonts w:ascii="Tahoma" w:hAnsi="Tahoma" w:cs="Tahoma"/>
          <w:sz w:val="21"/>
          <w:szCs w:val="21"/>
        </w:rPr>
        <w:t>Every economic system is faced with some fundamental economic problems, explain this statement.</w:t>
      </w:r>
    </w:p>
    <w:p w:rsidR="007A3B8B" w:rsidRPr="00D637F5" w:rsidRDefault="007A3B8B" w:rsidP="007A3B8B">
      <w:pPr>
        <w:numPr>
          <w:ilvl w:val="0"/>
          <w:numId w:val="31"/>
        </w:numPr>
        <w:jc w:val="both"/>
        <w:rPr>
          <w:rFonts w:ascii="Tahoma" w:hAnsi="Tahoma" w:cs="Tahoma"/>
          <w:b/>
          <w:sz w:val="21"/>
          <w:szCs w:val="21"/>
        </w:rPr>
      </w:pPr>
      <w:r w:rsidRPr="00D637F5">
        <w:rPr>
          <w:rFonts w:ascii="Tahoma" w:hAnsi="Tahoma" w:cs="Tahoma"/>
          <w:sz w:val="21"/>
          <w:szCs w:val="21"/>
        </w:rPr>
        <w:t>List and explain five types of wealth.</w:t>
      </w:r>
      <w:r w:rsidRPr="00D637F5">
        <w:rPr>
          <w:rFonts w:ascii="Tahoma" w:hAnsi="Tahoma" w:cs="Tahoma"/>
          <w:b/>
          <w:sz w:val="21"/>
          <w:szCs w:val="21"/>
        </w:rPr>
        <w:tab/>
      </w:r>
    </w:p>
    <w:p w:rsidR="007A3B8B" w:rsidRPr="00D637F5" w:rsidRDefault="007A3B8B" w:rsidP="007A3B8B">
      <w:pPr>
        <w:pStyle w:val="Heading1"/>
        <w:tabs>
          <w:tab w:val="center" w:pos="4240"/>
        </w:tabs>
        <w:rPr>
          <w:rFonts w:ascii="Tahoma" w:hAnsi="Tahoma" w:cs="Tahoma"/>
          <w:sz w:val="21"/>
          <w:szCs w:val="21"/>
        </w:rPr>
      </w:pPr>
    </w:p>
    <w:p w:rsidR="007A3B8B" w:rsidRPr="00D637F5" w:rsidRDefault="007A3B8B" w:rsidP="007A3B8B">
      <w:pPr>
        <w:pStyle w:val="Heading1"/>
        <w:tabs>
          <w:tab w:val="center" w:pos="4240"/>
        </w:tabs>
        <w:rPr>
          <w:rFonts w:ascii="Tahoma" w:hAnsi="Tahoma" w:cs="Tahoma"/>
          <w:sz w:val="21"/>
          <w:szCs w:val="21"/>
        </w:rPr>
      </w:pPr>
      <w:r w:rsidRPr="00D637F5">
        <w:rPr>
          <w:rFonts w:ascii="Tahoma" w:hAnsi="Tahoma" w:cs="Tahoma"/>
          <w:sz w:val="21"/>
          <w:szCs w:val="21"/>
        </w:rPr>
        <w:t>WEEKEND ASSIGNMENT</w:t>
      </w:r>
      <w:r w:rsidRPr="00D637F5">
        <w:rPr>
          <w:rFonts w:ascii="Tahoma" w:hAnsi="Tahoma" w:cs="Tahoma"/>
          <w:sz w:val="21"/>
          <w:szCs w:val="21"/>
        </w:rPr>
        <w:tab/>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1.</w:t>
      </w:r>
      <w:r w:rsidRPr="00D637F5">
        <w:rPr>
          <w:rFonts w:ascii="Tahoma" w:hAnsi="Tahoma" w:cs="Tahoma"/>
          <w:sz w:val="21"/>
          <w:szCs w:val="21"/>
        </w:rPr>
        <w:tab/>
        <w:t>Which of the following is not a fundamental economic problem? (a) What to produce? (b) Method of production? (c) For whom to produce? (d) How to enjoy production?</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2.</w:t>
      </w:r>
      <w:r w:rsidRPr="00D637F5">
        <w:rPr>
          <w:rFonts w:ascii="Tahoma" w:hAnsi="Tahoma" w:cs="Tahoma"/>
          <w:sz w:val="21"/>
          <w:szCs w:val="21"/>
        </w:rPr>
        <w:tab/>
        <w:t>Scarcity refers to (a) The absence of goods in the market (b) Period of production (c) Limited resources (d) The control of resources</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3.</w:t>
      </w:r>
      <w:r w:rsidRPr="00D637F5">
        <w:rPr>
          <w:rFonts w:ascii="Tahoma" w:hAnsi="Tahoma" w:cs="Tahoma"/>
          <w:sz w:val="21"/>
          <w:szCs w:val="21"/>
        </w:rPr>
        <w:tab/>
        <w:t xml:space="preserve">The consumer has to make a choice because wants are (a) Limited while means are unlimited (b) Limited and means are also limited (c) Unlimited while means are limited (d) Unlimited and means are also Unlimited </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4.</w:t>
      </w:r>
      <w:r w:rsidRPr="00D637F5">
        <w:rPr>
          <w:rFonts w:ascii="Tahoma" w:hAnsi="Tahoma" w:cs="Tahoma"/>
          <w:sz w:val="21"/>
          <w:szCs w:val="21"/>
        </w:rPr>
        <w:tab/>
        <w:t>The concept of Economic efficiency primarily implies (a) Producing without waste (b) Obtaining the lowest possible cost (c) Conserving our petroleum resources (d) Equity in the distribution of the nation’s wealth.</w:t>
      </w:r>
    </w:p>
    <w:p w:rsidR="007A3B8B" w:rsidRPr="00D637F5" w:rsidRDefault="007A3B8B" w:rsidP="007A3B8B">
      <w:pPr>
        <w:ind w:left="720" w:hanging="360"/>
        <w:jc w:val="both"/>
        <w:rPr>
          <w:rFonts w:ascii="Tahoma" w:hAnsi="Tahoma" w:cs="Tahoma"/>
          <w:sz w:val="21"/>
          <w:szCs w:val="21"/>
        </w:rPr>
      </w:pPr>
      <w:r w:rsidRPr="00D637F5">
        <w:rPr>
          <w:rFonts w:ascii="Tahoma" w:hAnsi="Tahoma" w:cs="Tahoma"/>
          <w:sz w:val="21"/>
          <w:szCs w:val="21"/>
        </w:rPr>
        <w:t>5.</w:t>
      </w:r>
      <w:r w:rsidRPr="00D637F5">
        <w:rPr>
          <w:rFonts w:ascii="Tahoma" w:hAnsi="Tahoma" w:cs="Tahoma"/>
          <w:sz w:val="21"/>
          <w:szCs w:val="21"/>
        </w:rPr>
        <w:tab/>
        <w:t>Economic problem arises because (a) Man is insatiable (b) Money is scarce (c) Resources are scarce relative to wants (d) Man engages in so many economic activities</w:t>
      </w: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br w:type="page"/>
      </w:r>
      <w:r w:rsidRPr="00D637F5">
        <w:rPr>
          <w:rFonts w:ascii="Tahoma" w:hAnsi="Tahoma" w:cs="Tahoma"/>
          <w:b/>
          <w:sz w:val="21"/>
          <w:szCs w:val="21"/>
        </w:rPr>
        <w:lastRenderedPageBreak/>
        <w:t>SECTION B</w:t>
      </w:r>
    </w:p>
    <w:p w:rsidR="007A3B8B" w:rsidRPr="00D637F5" w:rsidRDefault="007A3B8B" w:rsidP="007A3B8B">
      <w:pPr>
        <w:numPr>
          <w:ilvl w:val="0"/>
          <w:numId w:val="32"/>
        </w:numPr>
        <w:jc w:val="both"/>
        <w:rPr>
          <w:rFonts w:ascii="Tahoma" w:hAnsi="Tahoma" w:cs="Tahoma"/>
          <w:sz w:val="21"/>
          <w:szCs w:val="21"/>
        </w:rPr>
      </w:pPr>
      <w:r w:rsidRPr="00D637F5">
        <w:rPr>
          <w:rFonts w:ascii="Tahoma" w:hAnsi="Tahoma" w:cs="Tahoma"/>
          <w:sz w:val="21"/>
          <w:szCs w:val="21"/>
        </w:rPr>
        <w:t>Isolate the basic economic problem of the society and briefly explain each.</w:t>
      </w:r>
    </w:p>
    <w:p w:rsidR="007A3B8B" w:rsidRPr="00D637F5" w:rsidRDefault="007A3B8B" w:rsidP="007A3B8B">
      <w:pPr>
        <w:numPr>
          <w:ilvl w:val="0"/>
          <w:numId w:val="32"/>
        </w:numPr>
        <w:jc w:val="both"/>
        <w:rPr>
          <w:rFonts w:ascii="Tahoma" w:hAnsi="Tahoma" w:cs="Tahoma"/>
          <w:sz w:val="21"/>
          <w:szCs w:val="21"/>
        </w:rPr>
      </w:pPr>
      <w:r w:rsidRPr="00D637F5">
        <w:rPr>
          <w:rFonts w:ascii="Tahoma" w:hAnsi="Tahoma" w:cs="Tahoma"/>
          <w:sz w:val="21"/>
          <w:szCs w:val="21"/>
        </w:rPr>
        <w:t>How can resources be efficiently utilized within an economic system</w:t>
      </w:r>
    </w:p>
    <w:p w:rsidR="007A3B8B" w:rsidRPr="00D637F5" w:rsidRDefault="007A3B8B" w:rsidP="007A3B8B">
      <w:pPr>
        <w:rPr>
          <w:rFonts w:ascii="Tahoma" w:hAnsi="Tahoma" w:cs="Tahoma"/>
          <w:sz w:val="21"/>
          <w:szCs w:val="21"/>
        </w:rPr>
      </w:pPr>
    </w:p>
    <w:p w:rsidR="007A3B8B" w:rsidRDefault="007A3B8B" w:rsidP="007A3B8B">
      <w:pPr>
        <w:rPr>
          <w:rFonts w:ascii="Tahoma" w:hAnsi="Tahoma" w:cs="Tahoma"/>
          <w:sz w:val="21"/>
          <w:szCs w:val="21"/>
        </w:rPr>
      </w:pPr>
    </w:p>
    <w:p w:rsidR="007A3B8B" w:rsidRPr="00D637F5" w:rsidRDefault="007A3B8B" w:rsidP="007A3B8B">
      <w:pPr>
        <w:rPr>
          <w:rFonts w:ascii="Tahoma" w:hAnsi="Tahoma" w:cs="Tahoma"/>
          <w:sz w:val="21"/>
          <w:szCs w:val="21"/>
        </w:rPr>
      </w:pPr>
    </w:p>
    <w:p w:rsidR="007A3B8B" w:rsidRPr="00D637F5" w:rsidRDefault="007A3B8B" w:rsidP="007A3B8B">
      <w:pPr>
        <w:jc w:val="center"/>
        <w:rPr>
          <w:rFonts w:ascii="Tahoma" w:hAnsi="Tahoma" w:cs="Tahoma"/>
          <w:b/>
          <w:bCs/>
          <w:sz w:val="21"/>
          <w:szCs w:val="21"/>
        </w:rPr>
      </w:pPr>
      <w:r w:rsidRPr="00D637F5">
        <w:rPr>
          <w:rFonts w:ascii="Tahoma" w:hAnsi="Tahoma" w:cs="Tahoma"/>
          <w:b/>
          <w:bCs/>
          <w:sz w:val="21"/>
          <w:szCs w:val="21"/>
        </w:rPr>
        <w:t>WEEK SIX</w:t>
      </w:r>
    </w:p>
    <w:p w:rsidR="007A3B8B" w:rsidRPr="00D637F5" w:rsidRDefault="007A3B8B" w:rsidP="007A3B8B">
      <w:pPr>
        <w:pStyle w:val="BodyText"/>
        <w:jc w:val="center"/>
        <w:rPr>
          <w:rFonts w:ascii="Tahoma" w:hAnsi="Tahoma" w:cs="Tahoma"/>
          <w:b/>
          <w:bCs/>
          <w:sz w:val="21"/>
          <w:szCs w:val="21"/>
        </w:rPr>
      </w:pPr>
      <w:r w:rsidRPr="00D637F5">
        <w:rPr>
          <w:rFonts w:ascii="Tahoma" w:hAnsi="Tahoma" w:cs="Tahoma"/>
          <w:b/>
          <w:bCs/>
          <w:sz w:val="21"/>
          <w:szCs w:val="21"/>
        </w:rPr>
        <w:t>TOOLS OF ECONOMIC ANALYSIS</w:t>
      </w: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CONTENT</w:t>
      </w:r>
    </w:p>
    <w:p w:rsidR="007A3B8B" w:rsidRPr="00D637F5" w:rsidRDefault="007A3B8B" w:rsidP="007A3B8B">
      <w:pPr>
        <w:pStyle w:val="BodyText"/>
        <w:numPr>
          <w:ilvl w:val="0"/>
          <w:numId w:val="33"/>
        </w:numPr>
        <w:rPr>
          <w:rFonts w:ascii="Tahoma" w:hAnsi="Tahoma" w:cs="Tahoma"/>
          <w:sz w:val="21"/>
          <w:szCs w:val="21"/>
        </w:rPr>
      </w:pPr>
      <w:r w:rsidRPr="00D637F5">
        <w:rPr>
          <w:rFonts w:ascii="Tahoma" w:hAnsi="Tahoma" w:cs="Tahoma"/>
          <w:sz w:val="21"/>
          <w:szCs w:val="21"/>
        </w:rPr>
        <w:t>Tables or schedules</w:t>
      </w:r>
    </w:p>
    <w:p w:rsidR="007A3B8B" w:rsidRPr="00D637F5" w:rsidRDefault="007A3B8B" w:rsidP="007A3B8B">
      <w:pPr>
        <w:pStyle w:val="BodyText"/>
        <w:numPr>
          <w:ilvl w:val="0"/>
          <w:numId w:val="33"/>
        </w:numPr>
        <w:rPr>
          <w:rFonts w:ascii="Tahoma" w:hAnsi="Tahoma" w:cs="Tahoma"/>
          <w:sz w:val="21"/>
          <w:szCs w:val="21"/>
        </w:rPr>
      </w:pPr>
      <w:r w:rsidRPr="00D637F5">
        <w:rPr>
          <w:rFonts w:ascii="Tahoma" w:hAnsi="Tahoma" w:cs="Tahoma"/>
          <w:sz w:val="21"/>
          <w:szCs w:val="21"/>
        </w:rPr>
        <w:t xml:space="preserve">Graphs </w:t>
      </w:r>
    </w:p>
    <w:p w:rsidR="007A3B8B" w:rsidRPr="00D637F5" w:rsidRDefault="007A3B8B" w:rsidP="007A3B8B">
      <w:pPr>
        <w:pStyle w:val="BodyText"/>
        <w:numPr>
          <w:ilvl w:val="0"/>
          <w:numId w:val="33"/>
        </w:numPr>
        <w:rPr>
          <w:rFonts w:ascii="Tahoma" w:hAnsi="Tahoma" w:cs="Tahoma"/>
          <w:sz w:val="21"/>
          <w:szCs w:val="21"/>
        </w:rPr>
      </w:pPr>
      <w:r w:rsidRPr="00D637F5">
        <w:rPr>
          <w:rFonts w:ascii="Tahoma" w:hAnsi="Tahoma" w:cs="Tahoma"/>
          <w:sz w:val="21"/>
          <w:szCs w:val="21"/>
        </w:rPr>
        <w:t>Bar  chart (simple, component and multiple)</w:t>
      </w:r>
    </w:p>
    <w:p w:rsidR="007A3B8B" w:rsidRPr="00D637F5" w:rsidRDefault="007A3B8B" w:rsidP="007A3B8B">
      <w:pPr>
        <w:pStyle w:val="BodyText"/>
        <w:numPr>
          <w:ilvl w:val="0"/>
          <w:numId w:val="33"/>
        </w:numPr>
        <w:rPr>
          <w:rFonts w:ascii="Tahoma" w:hAnsi="Tahoma" w:cs="Tahoma"/>
          <w:sz w:val="21"/>
          <w:szCs w:val="21"/>
        </w:rPr>
      </w:pPr>
      <w:r w:rsidRPr="00D637F5">
        <w:rPr>
          <w:rFonts w:ascii="Tahoma" w:hAnsi="Tahoma" w:cs="Tahoma"/>
          <w:sz w:val="21"/>
          <w:szCs w:val="21"/>
        </w:rPr>
        <w:t xml:space="preserve">Pie Chart </w:t>
      </w:r>
    </w:p>
    <w:p w:rsidR="007A3B8B" w:rsidRPr="00D637F5" w:rsidRDefault="007A3B8B" w:rsidP="007A3B8B">
      <w:pPr>
        <w:pStyle w:val="BodyText"/>
        <w:numPr>
          <w:ilvl w:val="0"/>
          <w:numId w:val="33"/>
        </w:numPr>
        <w:rPr>
          <w:rFonts w:ascii="Tahoma" w:hAnsi="Tahoma" w:cs="Tahoma"/>
          <w:sz w:val="21"/>
          <w:szCs w:val="21"/>
        </w:rPr>
      </w:pPr>
      <w:r w:rsidRPr="00D637F5">
        <w:rPr>
          <w:rFonts w:ascii="Tahoma" w:hAnsi="Tahoma" w:cs="Tahoma"/>
          <w:sz w:val="21"/>
          <w:szCs w:val="21"/>
        </w:rPr>
        <w:t>Merits and demerits</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r w:rsidRPr="00D637F5">
        <w:rPr>
          <w:rFonts w:ascii="Tahoma" w:hAnsi="Tahoma" w:cs="Tahoma"/>
          <w:b/>
          <w:bCs/>
          <w:sz w:val="21"/>
          <w:szCs w:val="21"/>
        </w:rPr>
        <w:t xml:space="preserve">TABLES OR SCHEDULES </w:t>
      </w:r>
    </w:p>
    <w:p w:rsidR="007A3B8B" w:rsidRDefault="007A3B8B" w:rsidP="007A3B8B">
      <w:pPr>
        <w:pStyle w:val="BodyText"/>
        <w:rPr>
          <w:rFonts w:ascii="Tahoma" w:hAnsi="Tahoma" w:cs="Tahoma"/>
          <w:sz w:val="21"/>
          <w:szCs w:val="21"/>
        </w:rPr>
      </w:pPr>
      <w:r w:rsidRPr="00D637F5">
        <w:rPr>
          <w:rFonts w:ascii="Tahoma" w:hAnsi="Tahoma" w:cs="Tahoma"/>
          <w:sz w:val="21"/>
          <w:szCs w:val="21"/>
        </w:rPr>
        <w:t>A table is a systematic and orderly arrangement of information, facts or data, using rows and columns for presentation which make it easier for better understanding of  the relationship between variables. It serves as the most commonly used tool in Economics for economic analysis.</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FEATURES OF A TABLE</w:t>
      </w:r>
    </w:p>
    <w:p w:rsidR="007A3B8B" w:rsidRPr="00D637F5" w:rsidRDefault="007A3B8B" w:rsidP="007A3B8B">
      <w:pPr>
        <w:pStyle w:val="BodyText"/>
        <w:numPr>
          <w:ilvl w:val="0"/>
          <w:numId w:val="81"/>
        </w:numPr>
        <w:rPr>
          <w:rFonts w:ascii="Tahoma" w:hAnsi="Tahoma" w:cs="Tahoma"/>
          <w:sz w:val="21"/>
          <w:szCs w:val="21"/>
        </w:rPr>
      </w:pPr>
      <w:r w:rsidRPr="00D637F5">
        <w:rPr>
          <w:rFonts w:ascii="Tahoma" w:hAnsi="Tahoma" w:cs="Tahoma"/>
          <w:sz w:val="21"/>
          <w:szCs w:val="21"/>
        </w:rPr>
        <w:t>It must give an orderly arrangement of data.</w:t>
      </w:r>
    </w:p>
    <w:p w:rsidR="007A3B8B" w:rsidRPr="00D637F5" w:rsidRDefault="007A3B8B" w:rsidP="007A3B8B">
      <w:pPr>
        <w:pStyle w:val="BodyText"/>
        <w:numPr>
          <w:ilvl w:val="0"/>
          <w:numId w:val="81"/>
        </w:numPr>
        <w:rPr>
          <w:rFonts w:ascii="Tahoma" w:hAnsi="Tahoma" w:cs="Tahoma"/>
          <w:sz w:val="21"/>
          <w:szCs w:val="21"/>
        </w:rPr>
      </w:pPr>
      <w:r w:rsidRPr="00D637F5">
        <w:rPr>
          <w:rFonts w:ascii="Tahoma" w:hAnsi="Tahoma" w:cs="Tahoma"/>
          <w:sz w:val="21"/>
          <w:szCs w:val="21"/>
        </w:rPr>
        <w:t>It must have a title or heading.</w:t>
      </w:r>
    </w:p>
    <w:p w:rsidR="007A3B8B" w:rsidRPr="00D637F5" w:rsidRDefault="007A3B8B" w:rsidP="007A3B8B">
      <w:pPr>
        <w:pStyle w:val="BodyText"/>
        <w:numPr>
          <w:ilvl w:val="0"/>
          <w:numId w:val="81"/>
        </w:numPr>
        <w:rPr>
          <w:rFonts w:ascii="Tahoma" w:hAnsi="Tahoma" w:cs="Tahoma"/>
          <w:sz w:val="21"/>
          <w:szCs w:val="21"/>
        </w:rPr>
      </w:pPr>
      <w:r w:rsidRPr="00D637F5">
        <w:rPr>
          <w:rFonts w:ascii="Tahoma" w:hAnsi="Tahoma" w:cs="Tahoma"/>
          <w:sz w:val="21"/>
          <w:szCs w:val="21"/>
        </w:rPr>
        <w:t xml:space="preserve">It must be numbered if many. </w:t>
      </w:r>
    </w:p>
    <w:p w:rsidR="007A3B8B" w:rsidRPr="00D637F5" w:rsidRDefault="007A3B8B" w:rsidP="007A3B8B">
      <w:pPr>
        <w:pStyle w:val="BodyText"/>
        <w:numPr>
          <w:ilvl w:val="0"/>
          <w:numId w:val="81"/>
        </w:numPr>
        <w:rPr>
          <w:rFonts w:ascii="Tahoma" w:hAnsi="Tahoma" w:cs="Tahoma"/>
          <w:sz w:val="21"/>
          <w:szCs w:val="21"/>
        </w:rPr>
      </w:pPr>
      <w:r w:rsidRPr="00D637F5">
        <w:rPr>
          <w:rFonts w:ascii="Tahoma" w:hAnsi="Tahoma" w:cs="Tahoma"/>
          <w:sz w:val="21"/>
          <w:szCs w:val="21"/>
        </w:rPr>
        <w:t>It must be very simple and easy to understand.</w:t>
      </w:r>
    </w:p>
    <w:p w:rsidR="007A3B8B" w:rsidRPr="00D637F5" w:rsidRDefault="007A3B8B" w:rsidP="007A3B8B">
      <w:pPr>
        <w:pStyle w:val="BodyText"/>
        <w:numPr>
          <w:ilvl w:val="0"/>
          <w:numId w:val="81"/>
        </w:numPr>
        <w:rPr>
          <w:rFonts w:ascii="Tahoma" w:hAnsi="Tahoma" w:cs="Tahoma"/>
          <w:sz w:val="21"/>
          <w:szCs w:val="21"/>
        </w:rPr>
      </w:pPr>
      <w:r w:rsidRPr="00D637F5">
        <w:rPr>
          <w:rFonts w:ascii="Tahoma" w:hAnsi="Tahoma" w:cs="Tahoma"/>
          <w:sz w:val="21"/>
          <w:szCs w:val="21"/>
        </w:rPr>
        <w:t>The units of measurement used in the table must be stated.</w:t>
      </w:r>
    </w:p>
    <w:p w:rsidR="007A3B8B" w:rsidRPr="00D637F5" w:rsidRDefault="007A3B8B" w:rsidP="007A3B8B">
      <w:pPr>
        <w:pStyle w:val="BodyText"/>
        <w:rPr>
          <w:rFonts w:ascii="Tahoma" w:hAnsi="Tahoma" w:cs="Tahoma"/>
          <w:b/>
          <w:bCs/>
          <w:sz w:val="21"/>
          <w:szCs w:val="21"/>
        </w:rPr>
      </w:pPr>
    </w:p>
    <w:p w:rsidR="007A3B8B" w:rsidRPr="00D637F5" w:rsidRDefault="007A3B8B" w:rsidP="007A3B8B">
      <w:pPr>
        <w:pStyle w:val="BodyText"/>
        <w:rPr>
          <w:rFonts w:ascii="Tahoma" w:hAnsi="Tahoma" w:cs="Tahoma"/>
          <w:sz w:val="21"/>
          <w:szCs w:val="21"/>
        </w:rPr>
      </w:pPr>
      <w:r w:rsidRPr="00D637F5">
        <w:rPr>
          <w:rFonts w:ascii="Tahoma" w:hAnsi="Tahoma" w:cs="Tahoma"/>
          <w:b/>
          <w:bCs/>
          <w:sz w:val="21"/>
          <w:szCs w:val="21"/>
        </w:rPr>
        <w:t>USES OR IMPORTANCE OF A TABLE</w:t>
      </w:r>
    </w:p>
    <w:p w:rsidR="007A3B8B" w:rsidRPr="00D637F5" w:rsidRDefault="007A3B8B" w:rsidP="007A3B8B">
      <w:pPr>
        <w:pStyle w:val="BodyText"/>
        <w:numPr>
          <w:ilvl w:val="0"/>
          <w:numId w:val="80"/>
        </w:numPr>
        <w:rPr>
          <w:rFonts w:ascii="Tahoma" w:hAnsi="Tahoma" w:cs="Tahoma"/>
          <w:sz w:val="21"/>
          <w:szCs w:val="21"/>
        </w:rPr>
      </w:pPr>
      <w:r w:rsidRPr="00D637F5">
        <w:rPr>
          <w:rFonts w:ascii="Tahoma" w:hAnsi="Tahoma" w:cs="Tahoma"/>
          <w:sz w:val="21"/>
          <w:szCs w:val="21"/>
        </w:rPr>
        <w:t>It reveals information at a glance.</w:t>
      </w:r>
    </w:p>
    <w:p w:rsidR="007A3B8B" w:rsidRPr="00D637F5" w:rsidRDefault="007A3B8B" w:rsidP="007A3B8B">
      <w:pPr>
        <w:pStyle w:val="BodyText"/>
        <w:numPr>
          <w:ilvl w:val="0"/>
          <w:numId w:val="80"/>
        </w:numPr>
        <w:rPr>
          <w:rFonts w:ascii="Tahoma" w:hAnsi="Tahoma" w:cs="Tahoma"/>
          <w:sz w:val="21"/>
          <w:szCs w:val="21"/>
        </w:rPr>
      </w:pPr>
      <w:r w:rsidRPr="00D637F5">
        <w:rPr>
          <w:rFonts w:ascii="Tahoma" w:hAnsi="Tahoma" w:cs="Tahoma"/>
          <w:sz w:val="21"/>
          <w:szCs w:val="21"/>
        </w:rPr>
        <w:t>It avoids repetition.</w:t>
      </w:r>
    </w:p>
    <w:p w:rsidR="007A3B8B" w:rsidRPr="00D637F5" w:rsidRDefault="007A3B8B" w:rsidP="007A3B8B">
      <w:pPr>
        <w:pStyle w:val="BodyText"/>
        <w:numPr>
          <w:ilvl w:val="0"/>
          <w:numId w:val="80"/>
        </w:numPr>
        <w:rPr>
          <w:rFonts w:ascii="Tahoma" w:hAnsi="Tahoma" w:cs="Tahoma"/>
          <w:sz w:val="21"/>
          <w:szCs w:val="21"/>
        </w:rPr>
      </w:pPr>
      <w:r w:rsidRPr="00D637F5">
        <w:rPr>
          <w:rFonts w:ascii="Tahoma" w:hAnsi="Tahoma" w:cs="Tahoma"/>
          <w:sz w:val="21"/>
          <w:szCs w:val="21"/>
        </w:rPr>
        <w:t>It makes data easy to understand.</w:t>
      </w:r>
    </w:p>
    <w:p w:rsidR="007A3B8B" w:rsidRPr="00D637F5" w:rsidRDefault="007A3B8B" w:rsidP="007A3B8B">
      <w:pPr>
        <w:pStyle w:val="BodyText"/>
        <w:numPr>
          <w:ilvl w:val="0"/>
          <w:numId w:val="80"/>
        </w:numPr>
        <w:rPr>
          <w:rFonts w:ascii="Tahoma" w:hAnsi="Tahoma" w:cs="Tahoma"/>
          <w:sz w:val="21"/>
          <w:szCs w:val="21"/>
        </w:rPr>
      </w:pPr>
      <w:r w:rsidRPr="00D637F5">
        <w:rPr>
          <w:rFonts w:ascii="Tahoma" w:hAnsi="Tahoma" w:cs="Tahoma"/>
          <w:sz w:val="21"/>
          <w:szCs w:val="21"/>
        </w:rPr>
        <w:t>It allows for easy interpretation of data.</w:t>
      </w:r>
    </w:p>
    <w:p w:rsidR="007A3B8B" w:rsidRPr="00D637F5" w:rsidRDefault="007A3B8B" w:rsidP="007A3B8B">
      <w:pPr>
        <w:pStyle w:val="BodyText"/>
        <w:numPr>
          <w:ilvl w:val="0"/>
          <w:numId w:val="80"/>
        </w:numPr>
        <w:rPr>
          <w:rFonts w:ascii="Tahoma" w:hAnsi="Tahoma" w:cs="Tahoma"/>
          <w:sz w:val="21"/>
          <w:szCs w:val="21"/>
        </w:rPr>
      </w:pPr>
      <w:r w:rsidRPr="00D637F5">
        <w:rPr>
          <w:rFonts w:ascii="Tahoma" w:hAnsi="Tahoma" w:cs="Tahoma"/>
          <w:sz w:val="21"/>
          <w:szCs w:val="21"/>
        </w:rPr>
        <w:t>It eases comparison between classes of data.</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r w:rsidRPr="00D637F5">
        <w:rPr>
          <w:rFonts w:ascii="Tahoma" w:hAnsi="Tahoma" w:cs="Tahoma"/>
          <w:b/>
          <w:bCs/>
          <w:sz w:val="21"/>
          <w:szCs w:val="21"/>
        </w:rPr>
        <w:t>EXAMPLES OF A TABLE</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The table below gives the performance of four students in an entrance examination.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1"/>
        <w:gridCol w:w="1771"/>
        <w:gridCol w:w="1771"/>
        <w:gridCol w:w="1771"/>
        <w:gridCol w:w="1772"/>
      </w:tblGrid>
      <w:tr w:rsidR="007A3B8B" w:rsidRPr="00D637F5" w:rsidTr="00574F8F">
        <w:tc>
          <w:tcPr>
            <w:tcW w:w="1771"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Students</w:t>
            </w:r>
          </w:p>
        </w:tc>
        <w:tc>
          <w:tcPr>
            <w:tcW w:w="1771"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Eng</w:t>
            </w:r>
          </w:p>
        </w:tc>
        <w:tc>
          <w:tcPr>
            <w:tcW w:w="1771"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Maths</w:t>
            </w:r>
          </w:p>
        </w:tc>
        <w:tc>
          <w:tcPr>
            <w:tcW w:w="1771"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Econs</w:t>
            </w:r>
          </w:p>
        </w:tc>
        <w:tc>
          <w:tcPr>
            <w:tcW w:w="1772"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Total</w:t>
            </w:r>
          </w:p>
        </w:tc>
      </w:tr>
      <w:tr w:rsidR="007A3B8B" w:rsidRPr="00D637F5" w:rsidTr="00574F8F">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A</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60</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80</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50</w:t>
            </w:r>
          </w:p>
        </w:tc>
        <w:tc>
          <w:tcPr>
            <w:tcW w:w="177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190</w:t>
            </w:r>
          </w:p>
        </w:tc>
      </w:tr>
      <w:tr w:rsidR="007A3B8B" w:rsidRPr="00D637F5" w:rsidTr="00574F8F">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B</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80</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40</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70</w:t>
            </w:r>
          </w:p>
        </w:tc>
        <w:tc>
          <w:tcPr>
            <w:tcW w:w="177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190</w:t>
            </w:r>
          </w:p>
        </w:tc>
      </w:tr>
      <w:tr w:rsidR="007A3B8B" w:rsidRPr="00D637F5" w:rsidTr="00574F8F">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C</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60</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60</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80</w:t>
            </w:r>
          </w:p>
        </w:tc>
        <w:tc>
          <w:tcPr>
            <w:tcW w:w="177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200</w:t>
            </w:r>
          </w:p>
        </w:tc>
      </w:tr>
      <w:tr w:rsidR="007A3B8B" w:rsidRPr="00D637F5" w:rsidTr="00574F8F">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D</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40</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50</w:t>
            </w:r>
          </w:p>
        </w:tc>
        <w:tc>
          <w:tcPr>
            <w:tcW w:w="1771"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60</w:t>
            </w:r>
          </w:p>
        </w:tc>
        <w:tc>
          <w:tcPr>
            <w:tcW w:w="177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150</w:t>
            </w:r>
          </w:p>
        </w:tc>
      </w:tr>
      <w:tr w:rsidR="007A3B8B" w:rsidRPr="00D637F5" w:rsidTr="00574F8F">
        <w:tc>
          <w:tcPr>
            <w:tcW w:w="1771"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 xml:space="preserve">Total </w:t>
            </w:r>
          </w:p>
        </w:tc>
        <w:tc>
          <w:tcPr>
            <w:tcW w:w="1771"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240</w:t>
            </w:r>
          </w:p>
        </w:tc>
        <w:tc>
          <w:tcPr>
            <w:tcW w:w="1771"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230</w:t>
            </w:r>
          </w:p>
        </w:tc>
        <w:tc>
          <w:tcPr>
            <w:tcW w:w="1771"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260</w:t>
            </w:r>
          </w:p>
        </w:tc>
        <w:tc>
          <w:tcPr>
            <w:tcW w:w="1772"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730</w:t>
            </w:r>
          </w:p>
        </w:tc>
      </w:tr>
    </w:tbl>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pStyle w:val="BodyText"/>
        <w:numPr>
          <w:ilvl w:val="0"/>
          <w:numId w:val="34"/>
        </w:numPr>
        <w:rPr>
          <w:rFonts w:ascii="Tahoma" w:hAnsi="Tahoma" w:cs="Tahoma"/>
          <w:sz w:val="21"/>
          <w:szCs w:val="21"/>
        </w:rPr>
      </w:pPr>
      <w:r w:rsidRPr="00D637F5">
        <w:rPr>
          <w:rFonts w:ascii="Tahoma" w:hAnsi="Tahoma" w:cs="Tahoma"/>
          <w:sz w:val="21"/>
          <w:szCs w:val="21"/>
        </w:rPr>
        <w:t>Define Table.</w:t>
      </w:r>
    </w:p>
    <w:p w:rsidR="007A3B8B" w:rsidRPr="00D637F5" w:rsidRDefault="007A3B8B" w:rsidP="007A3B8B">
      <w:pPr>
        <w:pStyle w:val="BodyText"/>
        <w:numPr>
          <w:ilvl w:val="0"/>
          <w:numId w:val="34"/>
        </w:numPr>
        <w:rPr>
          <w:rFonts w:ascii="Tahoma" w:hAnsi="Tahoma" w:cs="Tahoma"/>
          <w:sz w:val="21"/>
          <w:szCs w:val="21"/>
        </w:rPr>
      </w:pPr>
      <w:r w:rsidRPr="00D637F5">
        <w:rPr>
          <w:rFonts w:ascii="Tahoma" w:hAnsi="Tahoma" w:cs="Tahoma"/>
          <w:sz w:val="21"/>
          <w:szCs w:val="21"/>
        </w:rPr>
        <w:t>State 3 importance of a table.</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USE OF A GRAPH</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A graph is a diagram showing a functional relationship between two variables. Information presented on table can be translated into a graph for better understanding.  Many types of graphs are used for economic analysis depending on the nature of the data and purpose for which they are intended</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EXAMPLE OF A GRAPH</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 xml:space="preserve">                                         y                 Demand Curve</w:t>
      </w:r>
    </w:p>
    <w:p w:rsidR="007A3B8B" w:rsidRPr="00D637F5" w:rsidRDefault="007A3B8B" w:rsidP="007A3B8B">
      <w:pPr>
        <w:pStyle w:val="BodyText"/>
        <w:tabs>
          <w:tab w:val="left" w:pos="1757"/>
        </w:tabs>
        <w:rPr>
          <w:rFonts w:ascii="Tahoma" w:hAnsi="Tahoma" w:cs="Tahoma"/>
          <w:sz w:val="21"/>
          <w:szCs w:val="21"/>
        </w:rPr>
      </w:pPr>
      <w:r w:rsidRPr="00D637F5">
        <w:rPr>
          <w:rFonts w:ascii="Tahoma" w:hAnsi="Tahoma" w:cs="Tahoma"/>
          <w:sz w:val="21"/>
          <w:szCs w:val="21"/>
        </w:rPr>
        <w:t xml:space="preserve">       </w:t>
      </w:r>
      <w:r w:rsidRPr="00D637F5">
        <w:rPr>
          <w:rFonts w:ascii="Tahoma" w:hAnsi="Tahoma" w:cs="Tahoma"/>
          <w:noProof/>
          <w:sz w:val="21"/>
          <w:szCs w:val="21"/>
          <w:lang w:val="en-GB" w:eastAsia="en-GB"/>
        </w:rPr>
        <mc:AlternateContent>
          <mc:Choice Requires="wps">
            <w:drawing>
              <wp:anchor distT="0" distB="0" distL="114300" distR="114300" simplePos="0" relativeHeight="251748352" behindDoc="0" locked="0" layoutInCell="1" allowOverlap="1" wp14:anchorId="269E944D" wp14:editId="2CAC13CF">
                <wp:simplePos x="0" y="0"/>
                <wp:positionH relativeFrom="column">
                  <wp:posOffset>1609725</wp:posOffset>
                </wp:positionH>
                <wp:positionV relativeFrom="paragraph">
                  <wp:posOffset>92710</wp:posOffset>
                </wp:positionV>
                <wp:extent cx="0" cy="1383665"/>
                <wp:effectExtent l="76200" t="38100" r="38100" b="6985"/>
                <wp:wrapNone/>
                <wp:docPr id="109" nam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3836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D588C8" id="_x0000_t32" coordsize="21600,21600" o:spt="32" o:oned="t" path="m,l21600,21600e" filled="f">
                <v:path arrowok="t" fillok="f" o:connecttype="none"/>
                <o:lock v:ext="edit" shapetype="t"/>
              </v:shapetype>
              <v:shape id=" 272" o:spid="_x0000_s1026" type="#_x0000_t32" style="position:absolute;margin-left:126.75pt;margin-top:7.3pt;width:0;height:108.95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">
                <v:stroke endarrow="block"/>
                <o:lock v:ext="edit" shapetype="f"/>
              </v:shape>
            </w:pict>
          </mc:Fallback>
        </mc:AlternateContent>
      </w:r>
      <w:r w:rsidRPr="00D637F5">
        <w:rPr>
          <w:rFonts w:ascii="Tahoma" w:hAnsi="Tahoma" w:cs="Tahoma"/>
          <w:sz w:val="21"/>
          <w:szCs w:val="21"/>
        </w:rPr>
        <w:t xml:space="preserve">                 Price (N)     </w: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60640" behindDoc="0" locked="0" layoutInCell="1" allowOverlap="1" wp14:anchorId="6080AAC3" wp14:editId="4323EE61">
                <wp:simplePos x="0" y="0"/>
                <wp:positionH relativeFrom="column">
                  <wp:posOffset>1775460</wp:posOffset>
                </wp:positionH>
                <wp:positionV relativeFrom="paragraph">
                  <wp:posOffset>135255</wp:posOffset>
                </wp:positionV>
                <wp:extent cx="1310640" cy="1088390"/>
                <wp:effectExtent l="0" t="0" r="3810" b="16510"/>
                <wp:wrapNone/>
                <wp:docPr id="108" nam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10640" cy="1088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E7ED94" id=" 292" o:spid="_x0000_s1026" type="#_x0000_t32" style="position:absolute;margin-left:139.8pt;margin-top:10.65pt;width:103.2pt;height:85.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">
                <o:lock v:ext="edit" shapetype="f"/>
              </v:shape>
            </w:pict>
          </mc:Fallback>
        </mc:AlternateContent>
      </w:r>
      <w:r w:rsidRPr="00D637F5">
        <w:rPr>
          <w:rFonts w:ascii="Tahoma" w:hAnsi="Tahoma" w:cs="Tahoma"/>
          <w:sz w:val="21"/>
          <w:szCs w:val="21"/>
        </w:rPr>
        <w:t xml:space="preserve">                                           D</w: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58592" behindDoc="0" locked="0" layoutInCell="1" allowOverlap="1" wp14:anchorId="547CDC86" wp14:editId="5524DFFD">
                <wp:simplePos x="0" y="0"/>
                <wp:positionH relativeFrom="column">
                  <wp:posOffset>1958340</wp:posOffset>
                </wp:positionH>
                <wp:positionV relativeFrom="paragraph">
                  <wp:posOffset>106680</wp:posOffset>
                </wp:positionV>
                <wp:extent cx="635" cy="982345"/>
                <wp:effectExtent l="0" t="0" r="18415" b="8255"/>
                <wp:wrapNone/>
                <wp:docPr id="107" nam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982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57C16E" id=" 287" o:spid="_x0000_s1026" type="#_x0000_t32" style="position:absolute;margin-left:154.2pt;margin-top:8.4pt;width:.05pt;height:77.3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">
                <o:lock v:ext="edit" shapetype="f"/>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59616" behindDoc="0" locked="0" layoutInCell="1" allowOverlap="1" wp14:anchorId="02B1C88D" wp14:editId="79678251">
                <wp:simplePos x="0" y="0"/>
                <wp:positionH relativeFrom="column">
                  <wp:posOffset>1613535</wp:posOffset>
                </wp:positionH>
                <wp:positionV relativeFrom="paragraph">
                  <wp:posOffset>106045</wp:posOffset>
                </wp:positionV>
                <wp:extent cx="335280" cy="635"/>
                <wp:effectExtent l="0" t="0" r="7620" b="18415"/>
                <wp:wrapNone/>
                <wp:docPr id="106" nam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352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BCA570" id=" 290" o:spid="_x0000_s1026" type="#_x0000_t32" style="position:absolute;margin-left:127.05pt;margin-top:8.35pt;width:26.4pt;height:.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">
                <o:lock v:ext="edit" shapetype="f"/>
              </v:shape>
            </w:pict>
          </mc:Fallback>
        </mc:AlternateContent>
      </w:r>
      <w:r w:rsidRPr="00D637F5">
        <w:rPr>
          <w:rFonts w:ascii="Tahoma" w:hAnsi="Tahoma" w:cs="Tahoma"/>
          <w:sz w:val="21"/>
          <w:szCs w:val="21"/>
        </w:rPr>
        <w:t xml:space="preserve">                                        7</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 xml:space="preserve">                                        </w: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57568" behindDoc="0" locked="0" layoutInCell="1" allowOverlap="1" wp14:anchorId="12FF4701" wp14:editId="6653B938">
                <wp:simplePos x="0" y="0"/>
                <wp:positionH relativeFrom="column">
                  <wp:posOffset>2249170</wp:posOffset>
                </wp:positionH>
                <wp:positionV relativeFrom="paragraph">
                  <wp:posOffset>93345</wp:posOffset>
                </wp:positionV>
                <wp:extent cx="635" cy="623570"/>
                <wp:effectExtent l="0" t="0" r="18415" b="5080"/>
                <wp:wrapNone/>
                <wp:docPr id="105" nam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6235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3A2360" id=" 286" o:spid="_x0000_s1026" type="#_x0000_t32" style="position:absolute;margin-left:177.1pt;margin-top:7.35pt;width:.05pt;height:49.1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">
                <o:lock v:ext="edit" shapetype="f"/>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56544" behindDoc="0" locked="0" layoutInCell="1" allowOverlap="1" wp14:anchorId="34F57A9A" wp14:editId="486D36F1">
                <wp:simplePos x="0" y="0"/>
                <wp:positionH relativeFrom="column">
                  <wp:posOffset>1623060</wp:posOffset>
                </wp:positionH>
                <wp:positionV relativeFrom="paragraph">
                  <wp:posOffset>93345</wp:posOffset>
                </wp:positionV>
                <wp:extent cx="588010" cy="0"/>
                <wp:effectExtent l="0" t="0" r="0" b="0"/>
                <wp:wrapNone/>
                <wp:docPr id="104" nam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80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A42C1D" id=" 285" o:spid="_x0000_s1026" type="#_x0000_t32" style="position:absolute;margin-left:127.8pt;margin-top:7.35pt;width:46.3pt;height: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">
                <o:lock v:ext="edit" shapetype="f"/>
              </v:shape>
            </w:pict>
          </mc:Fallback>
        </mc:AlternateContent>
      </w:r>
      <w:r w:rsidRPr="00D637F5">
        <w:rPr>
          <w:rFonts w:ascii="Tahoma" w:hAnsi="Tahoma" w:cs="Tahoma"/>
          <w:sz w:val="21"/>
          <w:szCs w:val="21"/>
        </w:rPr>
        <w:t xml:space="preserve">                                        5</w: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w:lastRenderedPageBreak/>
        <mc:AlternateContent>
          <mc:Choice Requires="wps">
            <w:drawing>
              <wp:anchor distT="0" distB="0" distL="114300" distR="114300" simplePos="0" relativeHeight="251745280" behindDoc="0" locked="0" layoutInCell="1" allowOverlap="1" wp14:anchorId="20E1A2F4" wp14:editId="0B353798">
                <wp:simplePos x="0" y="0"/>
                <wp:positionH relativeFrom="column">
                  <wp:posOffset>2313305</wp:posOffset>
                </wp:positionH>
                <wp:positionV relativeFrom="paragraph">
                  <wp:posOffset>110490</wp:posOffset>
                </wp:positionV>
                <wp:extent cx="0" cy="0"/>
                <wp:effectExtent l="0" t="0" r="0" b="0"/>
                <wp:wrapNone/>
                <wp:docPr id="103" nam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E535F0" id=" 269" o:spid="_x0000_s1026" type="#_x0000_t32" style="position:absolute;margin-left:182.15pt;margin-top:8.7pt;width:0;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">
                <o:lock v:ext="edit" shapetype="f"/>
              </v:shape>
            </w:pict>
          </mc:Fallback>
        </mc:AlternateContent>
      </w:r>
      <w:r w:rsidRPr="00D637F5">
        <w:rPr>
          <w:rFonts w:ascii="Tahoma" w:hAnsi="Tahoma" w:cs="Tahoma"/>
          <w:sz w:val="21"/>
          <w:szCs w:val="21"/>
        </w:rPr>
        <w:t xml:space="preserve">                                                                        </w: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46304" behindDoc="0" locked="0" layoutInCell="1" allowOverlap="1" wp14:anchorId="13A28A9A" wp14:editId="5DABFB41">
                <wp:simplePos x="0" y="0"/>
                <wp:positionH relativeFrom="column">
                  <wp:posOffset>2532380</wp:posOffset>
                </wp:positionH>
                <wp:positionV relativeFrom="paragraph">
                  <wp:posOffset>55245</wp:posOffset>
                </wp:positionV>
                <wp:extent cx="0" cy="291465"/>
                <wp:effectExtent l="0" t="0" r="19050" b="13335"/>
                <wp:wrapNone/>
                <wp:docPr id="102" nam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91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9808D3" id=" 270" o:spid="_x0000_s1026" type="#_x0000_t32" style="position:absolute;margin-left:199.4pt;margin-top:4.35pt;width:0;height:22.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">
                <o:lock v:ext="edit" shapetype="f"/>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55520" behindDoc="0" locked="0" layoutInCell="1" allowOverlap="1" wp14:anchorId="29D2C721" wp14:editId="162E00A7">
                <wp:simplePos x="0" y="0"/>
                <wp:positionH relativeFrom="column">
                  <wp:posOffset>1623060</wp:posOffset>
                </wp:positionH>
                <wp:positionV relativeFrom="paragraph">
                  <wp:posOffset>38735</wp:posOffset>
                </wp:positionV>
                <wp:extent cx="880745" cy="0"/>
                <wp:effectExtent l="0" t="0" r="0" b="0"/>
                <wp:wrapNone/>
                <wp:docPr id="101" nam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80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848D2" id=" 284" o:spid="_x0000_s1026" type="#_x0000_t32" style="position:absolute;margin-left:127.8pt;margin-top:3.05pt;width:69.35pt;height: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">
                <o:lock v:ext="edit" shapetype="f"/>
              </v:shape>
            </w:pict>
          </mc:Fallback>
        </mc:AlternateContent>
      </w:r>
      <w:r w:rsidRPr="00D637F5">
        <w:rPr>
          <w:rFonts w:ascii="Tahoma" w:hAnsi="Tahoma" w:cs="Tahoma"/>
          <w:sz w:val="21"/>
          <w:szCs w:val="21"/>
        </w:rPr>
        <w:t xml:space="preserve">                                        3                                  </w: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54496" behindDoc="0" locked="0" layoutInCell="1" allowOverlap="1" wp14:anchorId="7DDBBAF7" wp14:editId="71A08DB0">
                <wp:simplePos x="0" y="0"/>
                <wp:positionH relativeFrom="column">
                  <wp:posOffset>1615440</wp:posOffset>
                </wp:positionH>
                <wp:positionV relativeFrom="paragraph">
                  <wp:posOffset>160655</wp:posOffset>
                </wp:positionV>
                <wp:extent cx="1804035" cy="0"/>
                <wp:effectExtent l="0" t="76200" r="5715" b="76200"/>
                <wp:wrapNone/>
                <wp:docPr id="100" nam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40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B1E922" id=" 283" o:spid="_x0000_s1026" type="#_x0000_t32" style="position:absolute;margin-left:127.2pt;margin-top:12.65pt;width:142.05pt;height:0;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">
                <v:stroke endarrow="block"/>
                <o:lock v:ext="edit" shapetype="f"/>
              </v:shape>
            </w:pict>
          </mc:Fallback>
        </mc:AlternateContent>
      </w:r>
      <w:r w:rsidRPr="00D637F5">
        <w:rPr>
          <w:rFonts w:ascii="Tahoma" w:hAnsi="Tahoma" w:cs="Tahoma"/>
          <w:sz w:val="21"/>
          <w:szCs w:val="21"/>
        </w:rPr>
        <w:t xml:space="preserve">                                                                                D            x</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 xml:space="preserve">                                          O        5     10     15          </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 xml:space="preserve">                                                     Quantity</w:t>
      </w: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FEATURES OF A GRAPH</w:t>
      </w:r>
    </w:p>
    <w:p w:rsidR="007A3B8B" w:rsidRPr="00D637F5" w:rsidRDefault="007A3B8B" w:rsidP="007A3B8B">
      <w:pPr>
        <w:pStyle w:val="BodyText"/>
        <w:numPr>
          <w:ilvl w:val="0"/>
          <w:numId w:val="35"/>
        </w:numPr>
        <w:rPr>
          <w:rFonts w:ascii="Tahoma" w:hAnsi="Tahoma" w:cs="Tahoma"/>
          <w:sz w:val="21"/>
          <w:szCs w:val="21"/>
        </w:rPr>
      </w:pPr>
      <w:r w:rsidRPr="00D637F5">
        <w:rPr>
          <w:rFonts w:ascii="Tahoma" w:hAnsi="Tahoma" w:cs="Tahoma"/>
          <w:sz w:val="21"/>
          <w:szCs w:val="21"/>
        </w:rPr>
        <w:t>It must be titled.</w:t>
      </w:r>
    </w:p>
    <w:p w:rsidR="007A3B8B" w:rsidRPr="00D637F5" w:rsidRDefault="007A3B8B" w:rsidP="007A3B8B">
      <w:pPr>
        <w:pStyle w:val="BodyText"/>
        <w:numPr>
          <w:ilvl w:val="0"/>
          <w:numId w:val="35"/>
        </w:numPr>
        <w:rPr>
          <w:rFonts w:ascii="Tahoma" w:hAnsi="Tahoma" w:cs="Tahoma"/>
          <w:sz w:val="21"/>
          <w:szCs w:val="21"/>
        </w:rPr>
      </w:pPr>
      <w:r w:rsidRPr="00D637F5">
        <w:rPr>
          <w:rFonts w:ascii="Tahoma" w:hAnsi="Tahoma" w:cs="Tahoma"/>
          <w:sz w:val="21"/>
          <w:szCs w:val="21"/>
        </w:rPr>
        <w:t>It must possess appropriate scales.</w:t>
      </w:r>
    </w:p>
    <w:p w:rsidR="007A3B8B" w:rsidRPr="00D637F5" w:rsidRDefault="007A3B8B" w:rsidP="007A3B8B">
      <w:pPr>
        <w:pStyle w:val="BodyText"/>
        <w:numPr>
          <w:ilvl w:val="0"/>
          <w:numId w:val="35"/>
        </w:numPr>
        <w:rPr>
          <w:rFonts w:ascii="Tahoma" w:hAnsi="Tahoma" w:cs="Tahoma"/>
          <w:sz w:val="21"/>
          <w:szCs w:val="21"/>
        </w:rPr>
      </w:pPr>
      <w:r w:rsidRPr="00D637F5">
        <w:rPr>
          <w:rFonts w:ascii="Tahoma" w:hAnsi="Tahoma" w:cs="Tahoma"/>
          <w:sz w:val="21"/>
          <w:szCs w:val="21"/>
        </w:rPr>
        <w:t>The y and x axis must carry different variables.</w:t>
      </w:r>
    </w:p>
    <w:p w:rsidR="007A3B8B" w:rsidRPr="00D637F5" w:rsidRDefault="007A3B8B" w:rsidP="007A3B8B">
      <w:pPr>
        <w:pStyle w:val="BodyText"/>
        <w:numPr>
          <w:ilvl w:val="0"/>
          <w:numId w:val="35"/>
        </w:numPr>
        <w:rPr>
          <w:rFonts w:ascii="Tahoma" w:hAnsi="Tahoma" w:cs="Tahoma"/>
          <w:sz w:val="21"/>
          <w:szCs w:val="21"/>
        </w:rPr>
      </w:pPr>
      <w:r w:rsidRPr="00D637F5">
        <w:rPr>
          <w:rFonts w:ascii="Tahoma" w:hAnsi="Tahoma" w:cs="Tahoma"/>
          <w:sz w:val="21"/>
          <w:szCs w:val="21"/>
        </w:rPr>
        <w:t>It must show the source of data presented.</w:t>
      </w:r>
    </w:p>
    <w:p w:rsidR="007A3B8B" w:rsidRPr="00D637F5" w:rsidRDefault="007A3B8B" w:rsidP="007A3B8B">
      <w:pPr>
        <w:pStyle w:val="BodyText"/>
        <w:numPr>
          <w:ilvl w:val="0"/>
          <w:numId w:val="35"/>
        </w:numPr>
        <w:rPr>
          <w:rFonts w:ascii="Tahoma" w:hAnsi="Tahoma" w:cs="Tahoma"/>
          <w:sz w:val="21"/>
          <w:szCs w:val="21"/>
        </w:rPr>
      </w:pPr>
      <w:r w:rsidRPr="00D637F5">
        <w:rPr>
          <w:rFonts w:ascii="Tahoma" w:hAnsi="Tahoma" w:cs="Tahoma"/>
          <w:sz w:val="21"/>
          <w:szCs w:val="21"/>
        </w:rPr>
        <w:t>The y-axis must be on the vertical side and x-axis on the horizontal side.</w:t>
      </w:r>
    </w:p>
    <w:p w:rsidR="007A3B8B" w:rsidRPr="00D637F5" w:rsidRDefault="007A3B8B" w:rsidP="007A3B8B">
      <w:pPr>
        <w:pStyle w:val="BodyText"/>
        <w:numPr>
          <w:ilvl w:val="0"/>
          <w:numId w:val="35"/>
        </w:numPr>
        <w:rPr>
          <w:rFonts w:ascii="Tahoma" w:hAnsi="Tahoma" w:cs="Tahoma"/>
          <w:sz w:val="21"/>
          <w:szCs w:val="21"/>
        </w:rPr>
      </w:pPr>
      <w:r w:rsidRPr="00D637F5">
        <w:rPr>
          <w:rFonts w:ascii="Tahoma" w:hAnsi="Tahoma" w:cs="Tahoma"/>
          <w:sz w:val="21"/>
          <w:szCs w:val="21"/>
        </w:rPr>
        <w:t>It must be well labeled for better understanding.</w:t>
      </w:r>
    </w:p>
    <w:p w:rsidR="007A3B8B" w:rsidRPr="00D637F5" w:rsidRDefault="007A3B8B" w:rsidP="007A3B8B">
      <w:pPr>
        <w:pStyle w:val="BodyText"/>
        <w:rPr>
          <w:rFonts w:ascii="Tahoma" w:hAnsi="Tahoma" w:cs="Tahoma"/>
          <w:b/>
          <w:sz w:val="21"/>
          <w:szCs w:val="21"/>
        </w:rPr>
      </w:pP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IMPORTANCE OF A GRAPH</w:t>
      </w:r>
    </w:p>
    <w:p w:rsidR="007A3B8B" w:rsidRPr="00D637F5" w:rsidRDefault="007A3B8B" w:rsidP="007A3B8B">
      <w:pPr>
        <w:pStyle w:val="BodyText"/>
        <w:numPr>
          <w:ilvl w:val="0"/>
          <w:numId w:val="36"/>
        </w:numPr>
        <w:rPr>
          <w:rFonts w:ascii="Tahoma" w:hAnsi="Tahoma" w:cs="Tahoma"/>
          <w:sz w:val="21"/>
          <w:szCs w:val="21"/>
        </w:rPr>
      </w:pPr>
      <w:r w:rsidRPr="00D637F5">
        <w:rPr>
          <w:rFonts w:ascii="Tahoma" w:hAnsi="Tahoma" w:cs="Tahoma"/>
          <w:sz w:val="21"/>
          <w:szCs w:val="21"/>
        </w:rPr>
        <w:t>It shows relationship between two variables.</w:t>
      </w:r>
    </w:p>
    <w:p w:rsidR="007A3B8B" w:rsidRPr="00D637F5" w:rsidRDefault="007A3B8B" w:rsidP="007A3B8B">
      <w:pPr>
        <w:pStyle w:val="BodyText"/>
        <w:numPr>
          <w:ilvl w:val="0"/>
          <w:numId w:val="36"/>
        </w:numPr>
        <w:rPr>
          <w:rFonts w:ascii="Tahoma" w:hAnsi="Tahoma" w:cs="Tahoma"/>
          <w:sz w:val="21"/>
          <w:szCs w:val="21"/>
        </w:rPr>
      </w:pPr>
      <w:r w:rsidRPr="00D637F5">
        <w:rPr>
          <w:rFonts w:ascii="Tahoma" w:hAnsi="Tahoma" w:cs="Tahoma"/>
          <w:sz w:val="21"/>
          <w:szCs w:val="21"/>
        </w:rPr>
        <w:t>It makes quantitative information illustrated in tabular form clearer and quicker impression.</w:t>
      </w:r>
    </w:p>
    <w:p w:rsidR="007A3B8B" w:rsidRPr="00D637F5" w:rsidRDefault="007A3B8B" w:rsidP="007A3B8B">
      <w:pPr>
        <w:pStyle w:val="BodyText"/>
        <w:numPr>
          <w:ilvl w:val="0"/>
          <w:numId w:val="36"/>
        </w:numPr>
        <w:rPr>
          <w:rFonts w:ascii="Tahoma" w:hAnsi="Tahoma" w:cs="Tahoma"/>
          <w:sz w:val="21"/>
          <w:szCs w:val="21"/>
        </w:rPr>
      </w:pPr>
      <w:r w:rsidRPr="00D637F5">
        <w:rPr>
          <w:rFonts w:ascii="Tahoma" w:hAnsi="Tahoma" w:cs="Tahoma"/>
          <w:sz w:val="21"/>
          <w:szCs w:val="21"/>
        </w:rPr>
        <w:t>It helps to interpret values of variables.</w:t>
      </w:r>
    </w:p>
    <w:p w:rsidR="007A3B8B" w:rsidRPr="00D637F5" w:rsidRDefault="007A3B8B" w:rsidP="007A3B8B">
      <w:pPr>
        <w:pStyle w:val="BodyText"/>
        <w:numPr>
          <w:ilvl w:val="0"/>
          <w:numId w:val="36"/>
        </w:numPr>
        <w:rPr>
          <w:rFonts w:ascii="Tahoma" w:hAnsi="Tahoma" w:cs="Tahoma"/>
          <w:sz w:val="21"/>
          <w:szCs w:val="21"/>
        </w:rPr>
      </w:pPr>
      <w:r w:rsidRPr="00D637F5">
        <w:rPr>
          <w:rFonts w:ascii="Tahoma" w:hAnsi="Tahoma" w:cs="Tahoma"/>
          <w:sz w:val="21"/>
          <w:szCs w:val="21"/>
        </w:rPr>
        <w:t>The values or quantities in the table are better understood and appreciated in graph.</w:t>
      </w:r>
    </w:p>
    <w:p w:rsidR="007A3B8B" w:rsidRPr="00D637F5" w:rsidRDefault="007A3B8B" w:rsidP="007A3B8B">
      <w:pPr>
        <w:pStyle w:val="BodyText"/>
        <w:numPr>
          <w:ilvl w:val="0"/>
          <w:numId w:val="36"/>
        </w:numPr>
        <w:rPr>
          <w:rFonts w:ascii="Tahoma" w:hAnsi="Tahoma" w:cs="Tahoma"/>
          <w:sz w:val="21"/>
          <w:szCs w:val="21"/>
        </w:rPr>
      </w:pPr>
      <w:r w:rsidRPr="00D637F5">
        <w:rPr>
          <w:rFonts w:ascii="Tahoma" w:hAnsi="Tahoma" w:cs="Tahoma"/>
          <w:sz w:val="21"/>
          <w:szCs w:val="21"/>
        </w:rPr>
        <w:t>It provides basis for comparing variables provided in the table.</w:t>
      </w:r>
    </w:p>
    <w:p w:rsidR="007A3B8B" w:rsidRPr="00D637F5" w:rsidRDefault="007A3B8B" w:rsidP="007A3B8B">
      <w:pPr>
        <w:pStyle w:val="BodyText"/>
        <w:rPr>
          <w:rFonts w:ascii="Tahoma" w:hAnsi="Tahoma" w:cs="Tahoma"/>
          <w:b/>
          <w:sz w:val="21"/>
          <w:szCs w:val="21"/>
        </w:rPr>
      </w:pP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pStyle w:val="BodyText"/>
        <w:numPr>
          <w:ilvl w:val="0"/>
          <w:numId w:val="37"/>
        </w:numPr>
        <w:rPr>
          <w:rFonts w:ascii="Tahoma" w:hAnsi="Tahoma" w:cs="Tahoma"/>
          <w:sz w:val="21"/>
          <w:szCs w:val="21"/>
        </w:rPr>
      </w:pPr>
      <w:r w:rsidRPr="00D637F5">
        <w:rPr>
          <w:rFonts w:ascii="Tahoma" w:hAnsi="Tahoma" w:cs="Tahoma"/>
          <w:sz w:val="21"/>
          <w:szCs w:val="21"/>
        </w:rPr>
        <w:t>What is a graph?</w:t>
      </w:r>
    </w:p>
    <w:p w:rsidR="007A3B8B" w:rsidRPr="00D637F5" w:rsidRDefault="007A3B8B" w:rsidP="007A3B8B">
      <w:pPr>
        <w:pStyle w:val="BodyText"/>
        <w:numPr>
          <w:ilvl w:val="0"/>
          <w:numId w:val="37"/>
        </w:numPr>
        <w:rPr>
          <w:rFonts w:ascii="Tahoma" w:hAnsi="Tahoma" w:cs="Tahoma"/>
          <w:sz w:val="21"/>
          <w:szCs w:val="21"/>
        </w:rPr>
      </w:pPr>
      <w:r w:rsidRPr="00D637F5">
        <w:rPr>
          <w:rFonts w:ascii="Tahoma" w:hAnsi="Tahoma" w:cs="Tahoma"/>
          <w:sz w:val="21"/>
          <w:szCs w:val="21"/>
        </w:rPr>
        <w:t>State five features of a graph</w:t>
      </w:r>
    </w:p>
    <w:p w:rsidR="007A3B8B" w:rsidRPr="00D637F5" w:rsidRDefault="007A3B8B" w:rsidP="007A3B8B">
      <w:pPr>
        <w:pStyle w:val="BodyText"/>
        <w:rPr>
          <w:rFonts w:ascii="Tahoma" w:hAnsi="Tahoma" w:cs="Tahoma"/>
          <w:b/>
          <w:sz w:val="21"/>
          <w:szCs w:val="21"/>
        </w:rPr>
      </w:pP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USE OF A CHART</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A Chart is a device being used to provide us with the interpretation or presentation of data in the form of diagram or picture. In economics, many types of chart are used for economic analysis among which are bar charts and pie chart.</w:t>
      </w:r>
    </w:p>
    <w:p w:rsidR="007A3B8B" w:rsidRPr="00D637F5" w:rsidRDefault="007A3B8B" w:rsidP="007A3B8B">
      <w:pPr>
        <w:pStyle w:val="BodyText"/>
        <w:rPr>
          <w:rFonts w:ascii="Tahoma" w:hAnsi="Tahoma" w:cs="Tahoma"/>
          <w:b/>
          <w:bCs/>
          <w:sz w:val="21"/>
          <w:szCs w:val="21"/>
        </w:rPr>
      </w:pP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 xml:space="preserve">BAR CHART </w:t>
      </w:r>
    </w:p>
    <w:p w:rsidR="007A3B8B" w:rsidRDefault="007A3B8B" w:rsidP="007A3B8B">
      <w:pPr>
        <w:pStyle w:val="BodyText"/>
        <w:rPr>
          <w:rFonts w:ascii="Tahoma" w:hAnsi="Tahoma" w:cs="Tahoma"/>
          <w:sz w:val="21"/>
          <w:szCs w:val="21"/>
        </w:rPr>
      </w:pPr>
      <w:r w:rsidRPr="00D637F5">
        <w:rPr>
          <w:rFonts w:ascii="Tahoma" w:hAnsi="Tahoma" w:cs="Tahoma"/>
          <w:sz w:val="21"/>
          <w:szCs w:val="21"/>
        </w:rPr>
        <w:t>A bar chart is a way of representing tabulated data with evenly spaced bars with equal gap. Bar charts can be of three types</w:t>
      </w:r>
      <w:r>
        <w:rPr>
          <w:rFonts w:ascii="Tahoma" w:hAnsi="Tahoma" w:cs="Tahoma"/>
          <w:sz w:val="21"/>
          <w:szCs w:val="21"/>
        </w:rPr>
        <w:t xml:space="preserve">:- </w:t>
      </w:r>
    </w:p>
    <w:p w:rsidR="007A3B8B" w:rsidRPr="00D637F5" w:rsidRDefault="007A3B8B" w:rsidP="007A3B8B">
      <w:pPr>
        <w:pStyle w:val="BodyText"/>
        <w:rPr>
          <w:rFonts w:ascii="Tahoma" w:hAnsi="Tahoma" w:cs="Tahoma"/>
          <w:sz w:val="21"/>
          <w:szCs w:val="21"/>
        </w:rPr>
      </w:pPr>
    </w:p>
    <w:p w:rsidR="007A3B8B" w:rsidRDefault="007A3B8B" w:rsidP="007A3B8B">
      <w:pPr>
        <w:pStyle w:val="BodyText"/>
        <w:numPr>
          <w:ilvl w:val="0"/>
          <w:numId w:val="38"/>
        </w:numPr>
        <w:rPr>
          <w:rFonts w:ascii="Tahoma" w:hAnsi="Tahoma" w:cs="Tahoma"/>
          <w:sz w:val="21"/>
          <w:szCs w:val="21"/>
        </w:rPr>
      </w:pPr>
      <w:r w:rsidRPr="00D637F5">
        <w:rPr>
          <w:rFonts w:ascii="Tahoma" w:hAnsi="Tahoma" w:cs="Tahoma"/>
          <w:b/>
          <w:bCs/>
          <w:sz w:val="21"/>
          <w:szCs w:val="21"/>
        </w:rPr>
        <w:t>SIMPLE BAR CHARTS:</w:t>
      </w:r>
      <w:r w:rsidRPr="00D637F5">
        <w:rPr>
          <w:rFonts w:ascii="Tahoma" w:hAnsi="Tahoma" w:cs="Tahoma"/>
          <w:sz w:val="21"/>
          <w:szCs w:val="21"/>
        </w:rPr>
        <w:t xml:space="preserve"> Used for data with one variable</w:t>
      </w:r>
      <w:r>
        <w:rPr>
          <w:rFonts w:ascii="Tahoma" w:hAnsi="Tahoma" w:cs="Tahoma"/>
          <w:sz w:val="21"/>
          <w:szCs w:val="21"/>
        </w:rPr>
        <w:t>.</w:t>
      </w:r>
    </w:p>
    <w:p w:rsidR="007A3B8B" w:rsidRPr="00D637F5" w:rsidRDefault="007A3B8B" w:rsidP="007A3B8B">
      <w:pPr>
        <w:pStyle w:val="BodyText"/>
        <w:rPr>
          <w:rFonts w:ascii="Tahoma" w:hAnsi="Tahoma" w:cs="Tahoma"/>
          <w:sz w:val="21"/>
          <w:szCs w:val="21"/>
        </w:rPr>
      </w:pPr>
    </w:p>
    <w:p w:rsidR="007A3B8B" w:rsidRDefault="007A3B8B" w:rsidP="007A3B8B">
      <w:pPr>
        <w:pStyle w:val="BodyText"/>
        <w:numPr>
          <w:ilvl w:val="0"/>
          <w:numId w:val="38"/>
        </w:numPr>
        <w:rPr>
          <w:rFonts w:ascii="Tahoma" w:hAnsi="Tahoma" w:cs="Tahoma"/>
          <w:sz w:val="21"/>
          <w:szCs w:val="21"/>
        </w:rPr>
      </w:pPr>
      <w:r w:rsidRPr="00D637F5">
        <w:rPr>
          <w:rFonts w:ascii="Tahoma" w:hAnsi="Tahoma" w:cs="Tahoma"/>
          <w:b/>
          <w:bCs/>
          <w:sz w:val="21"/>
          <w:szCs w:val="21"/>
        </w:rPr>
        <w:t>COMPONENT BAR CHARTS:</w:t>
      </w:r>
      <w:r w:rsidRPr="00D637F5">
        <w:rPr>
          <w:rFonts w:ascii="Tahoma" w:hAnsi="Tahoma" w:cs="Tahoma"/>
          <w:sz w:val="21"/>
          <w:szCs w:val="21"/>
        </w:rPr>
        <w:t xml:space="preserve"> Used for data with two variables</w:t>
      </w:r>
      <w:r>
        <w:rPr>
          <w:rFonts w:ascii="Tahoma" w:hAnsi="Tahoma" w:cs="Tahoma"/>
          <w:sz w:val="21"/>
          <w:szCs w:val="21"/>
        </w:rPr>
        <w:t>.</w:t>
      </w:r>
    </w:p>
    <w:p w:rsidR="007A3B8B" w:rsidRPr="00D637F5" w:rsidRDefault="007A3B8B" w:rsidP="007A3B8B">
      <w:pPr>
        <w:pStyle w:val="BodyText"/>
        <w:rPr>
          <w:rFonts w:ascii="Tahoma" w:hAnsi="Tahoma" w:cs="Tahoma"/>
          <w:sz w:val="21"/>
          <w:szCs w:val="21"/>
        </w:rPr>
      </w:pPr>
    </w:p>
    <w:p w:rsidR="007A3B8B" w:rsidRDefault="007A3B8B" w:rsidP="007A3B8B">
      <w:pPr>
        <w:pStyle w:val="BodyText"/>
        <w:numPr>
          <w:ilvl w:val="0"/>
          <w:numId w:val="38"/>
        </w:numPr>
        <w:rPr>
          <w:rFonts w:ascii="Tahoma" w:hAnsi="Tahoma" w:cs="Tahoma"/>
          <w:sz w:val="21"/>
          <w:szCs w:val="21"/>
        </w:rPr>
      </w:pPr>
      <w:r w:rsidRPr="00D637F5">
        <w:rPr>
          <w:rFonts w:ascii="Tahoma" w:hAnsi="Tahoma" w:cs="Tahoma"/>
          <w:b/>
          <w:bCs/>
          <w:sz w:val="21"/>
          <w:szCs w:val="21"/>
        </w:rPr>
        <w:t xml:space="preserve">MULTIPLE BAR CHARTS: </w:t>
      </w:r>
      <w:r w:rsidRPr="00D637F5">
        <w:rPr>
          <w:rFonts w:ascii="Tahoma" w:hAnsi="Tahoma" w:cs="Tahoma"/>
          <w:sz w:val="21"/>
          <w:szCs w:val="21"/>
        </w:rPr>
        <w:t>Used for data with more than two</w:t>
      </w:r>
      <w:r>
        <w:rPr>
          <w:rFonts w:ascii="Tahoma" w:hAnsi="Tahoma" w:cs="Tahoma"/>
          <w:sz w:val="21"/>
          <w:szCs w:val="21"/>
        </w:rPr>
        <w:t>.</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Example of simple Bar Charts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6"/>
        <w:gridCol w:w="1476"/>
        <w:gridCol w:w="1476"/>
        <w:gridCol w:w="1476"/>
        <w:gridCol w:w="1476"/>
        <w:gridCol w:w="1476"/>
      </w:tblGrid>
      <w:tr w:rsidR="007A3B8B" w:rsidRPr="00D637F5" w:rsidTr="00574F8F">
        <w:tc>
          <w:tcPr>
            <w:tcW w:w="1476"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Score</w:t>
            </w:r>
          </w:p>
        </w:tc>
        <w:tc>
          <w:tcPr>
            <w:tcW w:w="147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w:t>
            </w:r>
          </w:p>
        </w:tc>
        <w:tc>
          <w:tcPr>
            <w:tcW w:w="147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4</w:t>
            </w:r>
          </w:p>
        </w:tc>
        <w:tc>
          <w:tcPr>
            <w:tcW w:w="147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6</w:t>
            </w:r>
          </w:p>
        </w:tc>
        <w:tc>
          <w:tcPr>
            <w:tcW w:w="147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8</w:t>
            </w:r>
          </w:p>
        </w:tc>
        <w:tc>
          <w:tcPr>
            <w:tcW w:w="147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10</w:t>
            </w:r>
          </w:p>
        </w:tc>
      </w:tr>
      <w:tr w:rsidR="007A3B8B" w:rsidRPr="00D637F5" w:rsidTr="00574F8F">
        <w:tc>
          <w:tcPr>
            <w:tcW w:w="1476"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Frequency</w:t>
            </w:r>
          </w:p>
        </w:tc>
        <w:tc>
          <w:tcPr>
            <w:tcW w:w="147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7</w:t>
            </w:r>
          </w:p>
        </w:tc>
        <w:tc>
          <w:tcPr>
            <w:tcW w:w="147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8</w:t>
            </w:r>
          </w:p>
        </w:tc>
        <w:tc>
          <w:tcPr>
            <w:tcW w:w="147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9</w:t>
            </w:r>
          </w:p>
        </w:tc>
        <w:tc>
          <w:tcPr>
            <w:tcW w:w="147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4</w:t>
            </w:r>
          </w:p>
        </w:tc>
        <w:tc>
          <w:tcPr>
            <w:tcW w:w="147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w:t>
            </w:r>
          </w:p>
        </w:tc>
      </w:tr>
    </w:tbl>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 xml:space="preserve">Frequency </w:t>
      </w:r>
    </w:p>
    <w:p w:rsidR="007A3B8B" w:rsidRPr="00D637F5" w:rsidRDefault="007A3B8B" w:rsidP="007A3B8B">
      <w:pPr>
        <w:pStyle w:val="BodyText"/>
        <w:rPr>
          <w:rFonts w:ascii="Tahoma" w:hAnsi="Tahoma" w:cs="Tahoma"/>
          <w:b/>
          <w:bCs/>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77696" behindDoc="0" locked="0" layoutInCell="1" allowOverlap="1" wp14:anchorId="376891CC" wp14:editId="41AE1880">
                <wp:simplePos x="0" y="0"/>
                <wp:positionH relativeFrom="column">
                  <wp:posOffset>-161925</wp:posOffset>
                </wp:positionH>
                <wp:positionV relativeFrom="paragraph">
                  <wp:posOffset>30480</wp:posOffset>
                </wp:positionV>
                <wp:extent cx="342900" cy="228600"/>
                <wp:effectExtent l="0" t="0" r="0" b="0"/>
                <wp:wrapNone/>
                <wp:docPr id="99" name="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6891CC" id="_x0000_t202" coordsize="21600,21600" o:spt="202" path="m,l,21600r21600,l21600,xe">
                <v:stroke joinstyle="miter"/>
                <v:path gradientshapeok="t" o:connecttype="rect"/>
              </v:shapetype>
              <v:shape id=" 160" o:spid="_x0000_s1026" type="#_x0000_t202" style="position:absolute;left:0;text-align:left;margin-left:-12.75pt;margin-top:2.4pt;width:27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" filled="f" stroked="f">
                <v:path arrowok="t"/>
                <v:textbox>
                  <w:txbxContent>
                    <w:p w:rsidR="007A3B8B" w:rsidRDefault="007A3B8B" w:rsidP="007A3B8B">
                      <w:r>
                        <w:t>10</w:t>
                      </w:r>
                    </w:p>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71552" behindDoc="0" locked="0" layoutInCell="1" allowOverlap="1" wp14:anchorId="4EEEB4B9" wp14:editId="36980F53">
                <wp:simplePos x="0" y="0"/>
                <wp:positionH relativeFrom="column">
                  <wp:posOffset>114300</wp:posOffset>
                </wp:positionH>
                <wp:positionV relativeFrom="paragraph">
                  <wp:posOffset>144780</wp:posOffset>
                </wp:positionV>
                <wp:extent cx="114300" cy="0"/>
                <wp:effectExtent l="0" t="19050" r="0" b="0"/>
                <wp:wrapNone/>
                <wp:docPr id="98" nam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F9D62" id=" 15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1.4pt" to="18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" strokeweight="2.25pt">
                <o:lock v:ext="edit" shapetype="f"/>
              </v:line>
            </w:pict>
          </mc:Fallback>
        </mc:AlternateContent>
      </w:r>
      <w:r w:rsidRPr="00D637F5">
        <w:rPr>
          <w:rFonts w:ascii="Tahoma" w:hAnsi="Tahoma" w:cs="Tahoma"/>
          <w:b/>
          <w:bCs/>
          <w:noProof/>
          <w:sz w:val="21"/>
          <w:szCs w:val="21"/>
          <w:lang w:val="en-GB" w:eastAsia="en-GB"/>
        </w:rPr>
        <mc:AlternateContent>
          <mc:Choice Requires="wpg">
            <w:drawing>
              <wp:anchor distT="0" distB="0" distL="114300" distR="114300" simplePos="0" relativeHeight="251662336" behindDoc="0" locked="0" layoutInCell="1" allowOverlap="1" wp14:anchorId="0290AF22" wp14:editId="039B65E0">
                <wp:simplePos x="0" y="0"/>
                <wp:positionH relativeFrom="column">
                  <wp:posOffset>228600</wp:posOffset>
                </wp:positionH>
                <wp:positionV relativeFrom="paragraph">
                  <wp:posOffset>30480</wp:posOffset>
                </wp:positionV>
                <wp:extent cx="2400300" cy="1371600"/>
                <wp:effectExtent l="19050" t="0" r="0" b="0"/>
                <wp:wrapNone/>
                <wp:docPr id="95" name="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1371600"/>
                          <a:chOff x="2160" y="3960"/>
                          <a:chExt cx="3240" cy="2700"/>
                        </a:xfrm>
                      </wpg:grpSpPr>
                      <wps:wsp>
                        <wps:cNvPr id="96" name=" 144"/>
                        <wps:cNvCnPr>
                          <a:cxnSpLocks/>
                        </wps:cNvCnPr>
                        <wps:spPr bwMode="auto">
                          <a:xfrm>
                            <a:off x="2160" y="3960"/>
                            <a:ext cx="0" cy="27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7" name=" 145"/>
                        <wps:cNvCnPr>
                          <a:cxnSpLocks/>
                        </wps:cNvCnPr>
                        <wps:spPr bwMode="auto">
                          <a:xfrm>
                            <a:off x="2160" y="6660"/>
                            <a:ext cx="32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94F2A96" id=" 143" o:spid="_x0000_s1026" style="position:absolute;margin-left:18pt;margin-top:2.4pt;width:189pt;height:108pt;z-index:251662336" coordorigin="2160,3960" coordsize="3240,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">
                <v:line id=" 144" o:spid="_x0000_s1027" style="position:absolute;visibility:visible;mso-wrap-style:square" from="2160,3960" to="2160,6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" strokeweight="2.25pt">
                  <o:lock v:ext="edit" shapetype="f"/>
                </v:line>
                <v:line id=" 145" o:spid="_x0000_s1028" style="position:absolute;visibility:visible;mso-wrap-style:square" from="2160,6660" to="5400,6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" strokeweight="2.25pt">
                  <o:lock v:ext="edit" shapetype="f"/>
                </v:line>
              </v:group>
            </w:pict>
          </mc:Fallback>
        </mc:AlternateContent>
      </w:r>
    </w:p>
    <w:p w:rsidR="007A3B8B" w:rsidRPr="00D637F5" w:rsidRDefault="007A3B8B" w:rsidP="007A3B8B">
      <w:pPr>
        <w:pStyle w:val="BodyText"/>
        <w:rPr>
          <w:rFonts w:ascii="Tahoma" w:hAnsi="Tahoma" w:cs="Tahoma"/>
          <w:b/>
          <w:bCs/>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65408" behindDoc="0" locked="0" layoutInCell="1" allowOverlap="1" wp14:anchorId="7B9FF088" wp14:editId="41DB7E0B">
                <wp:simplePos x="0" y="0"/>
                <wp:positionH relativeFrom="column">
                  <wp:posOffset>1257300</wp:posOffset>
                </wp:positionH>
                <wp:positionV relativeFrom="paragraph">
                  <wp:posOffset>113030</wp:posOffset>
                </wp:positionV>
                <wp:extent cx="342900" cy="1143000"/>
                <wp:effectExtent l="19050" t="19050" r="0" b="0"/>
                <wp:wrapNone/>
                <wp:docPr id="94" nam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11430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0FD13" id=" 148" o:spid="_x0000_s1026" style="position:absolute;margin-left:99pt;margin-top:8.9pt;width:27pt;height:9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" strokeweight="2.25pt">
                <v:path arrowok="t"/>
              </v:rect>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76672" behindDoc="0" locked="0" layoutInCell="1" allowOverlap="1" wp14:anchorId="1C7F453D" wp14:editId="598FF573">
                <wp:simplePos x="0" y="0"/>
                <wp:positionH relativeFrom="column">
                  <wp:posOffset>-104775</wp:posOffset>
                </wp:positionH>
                <wp:positionV relativeFrom="paragraph">
                  <wp:posOffset>65405</wp:posOffset>
                </wp:positionV>
                <wp:extent cx="342900" cy="228600"/>
                <wp:effectExtent l="0" t="0" r="0" b="0"/>
                <wp:wrapNone/>
                <wp:docPr id="93" name="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F453D" id=" 159" o:spid="_x0000_s1027" type="#_x0000_t202" style="position:absolute;left:0;text-align:left;margin-left:-8.25pt;margin-top:5.15pt;width:27pt;height: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" filled="f" stroked="f">
                <v:path arrowok="t"/>
                <v:textbox>
                  <w:txbxContent>
                    <w:p w:rsidR="007A3B8B" w:rsidRDefault="007A3B8B" w:rsidP="007A3B8B">
                      <w:r>
                        <w:t>8</w:t>
                      </w:r>
                    </w:p>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70528" behindDoc="0" locked="0" layoutInCell="1" allowOverlap="1" wp14:anchorId="02C810C7" wp14:editId="50384728">
                <wp:simplePos x="0" y="0"/>
                <wp:positionH relativeFrom="column">
                  <wp:posOffset>114300</wp:posOffset>
                </wp:positionH>
                <wp:positionV relativeFrom="paragraph">
                  <wp:posOffset>179705</wp:posOffset>
                </wp:positionV>
                <wp:extent cx="114300" cy="0"/>
                <wp:effectExtent l="0" t="19050" r="0" b="0"/>
                <wp:wrapNone/>
                <wp:docPr id="92" nam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94DB8" id=" 15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4.15pt" to="18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" strokeweight="2.25pt">
                <o:lock v:ext="edit" shapetype="f"/>
              </v:line>
            </w:pict>
          </mc:Fallback>
        </mc:AlternateContent>
      </w:r>
    </w:p>
    <w:p w:rsidR="007A3B8B" w:rsidRPr="00D637F5" w:rsidRDefault="007A3B8B" w:rsidP="007A3B8B">
      <w:pPr>
        <w:pStyle w:val="BodyText"/>
        <w:rPr>
          <w:rFonts w:ascii="Tahoma" w:hAnsi="Tahoma" w:cs="Tahoma"/>
          <w:b/>
          <w:bCs/>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64384" behindDoc="0" locked="0" layoutInCell="1" allowOverlap="1" wp14:anchorId="1A0EB176" wp14:editId="40BAC3E0">
                <wp:simplePos x="0" y="0"/>
                <wp:positionH relativeFrom="column">
                  <wp:posOffset>781050</wp:posOffset>
                </wp:positionH>
                <wp:positionV relativeFrom="paragraph">
                  <wp:posOffset>81280</wp:posOffset>
                </wp:positionV>
                <wp:extent cx="342900" cy="1028700"/>
                <wp:effectExtent l="19050" t="19050" r="0" b="0"/>
                <wp:wrapNone/>
                <wp:docPr id="91" name="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10287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00E35F" id=" 147" o:spid="_x0000_s1026" style="position:absolute;margin-left:61.5pt;margin-top:6.4pt;width:27pt;height: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" strokeweight="2.25pt">
                <v:path arrowok="t"/>
              </v:rect>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75648" behindDoc="0" locked="0" layoutInCell="1" allowOverlap="1" wp14:anchorId="57F93134" wp14:editId="0DE18703">
                <wp:simplePos x="0" y="0"/>
                <wp:positionH relativeFrom="column">
                  <wp:posOffset>-133350</wp:posOffset>
                </wp:positionH>
                <wp:positionV relativeFrom="paragraph">
                  <wp:posOffset>100330</wp:posOffset>
                </wp:positionV>
                <wp:extent cx="342900" cy="228600"/>
                <wp:effectExtent l="0" t="0" r="0" b="0"/>
                <wp:wrapNone/>
                <wp:docPr id="90" name="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F93134" id=" 158" o:spid="_x0000_s1028" type="#_x0000_t202" style="position:absolute;left:0;text-align:left;margin-left:-10.5pt;margin-top:7.9pt;width:27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" filled="f" stroked="f">
                <v:path arrowok="t"/>
                <v:textbox>
                  <w:txbxContent>
                    <w:p w:rsidR="007A3B8B" w:rsidRDefault="007A3B8B" w:rsidP="007A3B8B">
                      <w:r>
                        <w:t>6</w:t>
                      </w:r>
                    </w:p>
                  </w:txbxContent>
                </v:textbox>
              </v:shape>
            </w:pict>
          </mc:Fallback>
        </mc:AlternateContent>
      </w:r>
    </w:p>
    <w:p w:rsidR="007A3B8B" w:rsidRPr="00D637F5" w:rsidRDefault="007A3B8B" w:rsidP="007A3B8B">
      <w:pPr>
        <w:pStyle w:val="BodyText"/>
        <w:rPr>
          <w:rFonts w:ascii="Tahoma" w:hAnsi="Tahoma" w:cs="Tahoma"/>
          <w:b/>
          <w:bCs/>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74624" behindDoc="0" locked="0" layoutInCell="1" allowOverlap="1" wp14:anchorId="20053FE1" wp14:editId="047060A6">
                <wp:simplePos x="0" y="0"/>
                <wp:positionH relativeFrom="column">
                  <wp:posOffset>-114300</wp:posOffset>
                </wp:positionH>
                <wp:positionV relativeFrom="paragraph">
                  <wp:posOffset>135255</wp:posOffset>
                </wp:positionV>
                <wp:extent cx="342900" cy="228600"/>
                <wp:effectExtent l="0" t="0" r="0" b="0"/>
                <wp:wrapNone/>
                <wp:docPr id="89" name="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053FE1" id=" 157" o:spid="_x0000_s1029" type="#_x0000_t202" style="position:absolute;left:0;text-align:left;margin-left:-9pt;margin-top:10.65pt;width:27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" filled="f" stroked="f">
                <v:path arrowok="t"/>
                <v:textbox>
                  <w:txbxContent>
                    <w:p w:rsidR="007A3B8B" w:rsidRDefault="007A3B8B" w:rsidP="007A3B8B">
                      <w:r>
                        <w:t>4</w:t>
                      </w:r>
                    </w:p>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72576" behindDoc="0" locked="0" layoutInCell="1" allowOverlap="1" wp14:anchorId="663885D6" wp14:editId="2173522A">
                <wp:simplePos x="0" y="0"/>
                <wp:positionH relativeFrom="column">
                  <wp:posOffset>114300</wp:posOffset>
                </wp:positionH>
                <wp:positionV relativeFrom="paragraph">
                  <wp:posOffset>20955</wp:posOffset>
                </wp:positionV>
                <wp:extent cx="114300" cy="0"/>
                <wp:effectExtent l="0" t="19050" r="0" b="0"/>
                <wp:wrapNone/>
                <wp:docPr id="88" nam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34D13" id=" 15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65pt" to="1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" strokeweight="2.25pt">
                <o:lock v:ext="edit" shapetype="f"/>
              </v:line>
            </w:pict>
          </mc:Fallback>
        </mc:AlternateContent>
      </w:r>
    </w:p>
    <w:p w:rsidR="007A3B8B" w:rsidRPr="00D637F5" w:rsidRDefault="007A3B8B" w:rsidP="007A3B8B">
      <w:pPr>
        <w:pStyle w:val="BodyText"/>
        <w:rPr>
          <w:rFonts w:ascii="Tahoma" w:hAnsi="Tahoma" w:cs="Tahoma"/>
          <w:b/>
          <w:bCs/>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63360" behindDoc="0" locked="0" layoutInCell="1" allowOverlap="1" wp14:anchorId="6023CC8E" wp14:editId="586B3F5F">
                <wp:simplePos x="0" y="0"/>
                <wp:positionH relativeFrom="column">
                  <wp:posOffset>342900</wp:posOffset>
                </wp:positionH>
                <wp:positionV relativeFrom="paragraph">
                  <wp:posOffset>17780</wp:posOffset>
                </wp:positionV>
                <wp:extent cx="342900" cy="800100"/>
                <wp:effectExtent l="19050" t="19050" r="0" b="0"/>
                <wp:wrapNone/>
                <wp:docPr id="87" nam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8001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236F3E" id=" 146" o:spid="_x0000_s1026" style="position:absolute;margin-left:27pt;margin-top:1.4pt;width:27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" strokeweight="2.25pt">
                <v:path arrowok="t"/>
              </v:rect>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73600" behindDoc="0" locked="0" layoutInCell="1" allowOverlap="1" wp14:anchorId="256B0CE9" wp14:editId="16DB019E">
                <wp:simplePos x="0" y="0"/>
                <wp:positionH relativeFrom="column">
                  <wp:posOffset>-95250</wp:posOffset>
                </wp:positionH>
                <wp:positionV relativeFrom="paragraph">
                  <wp:posOffset>170180</wp:posOffset>
                </wp:positionV>
                <wp:extent cx="342900" cy="228600"/>
                <wp:effectExtent l="0" t="0" r="0" b="0"/>
                <wp:wrapNone/>
                <wp:docPr id="86" name="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6B0CE9" id=" 156" o:spid="_x0000_s1030" type="#_x0000_t202" style="position:absolute;left:0;text-align:left;margin-left:-7.5pt;margin-top:13.4pt;width:27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" filled="f" stroked="f">
                <v:path arrowok="t"/>
                <v:textbox>
                  <w:txbxContent>
                    <w:p w:rsidR="007A3B8B" w:rsidRDefault="007A3B8B" w:rsidP="007A3B8B">
                      <w:r>
                        <w:t>2</w:t>
                      </w:r>
                    </w:p>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69504" behindDoc="0" locked="0" layoutInCell="1" allowOverlap="1" wp14:anchorId="6AD9BC00" wp14:editId="3E0E2F48">
                <wp:simplePos x="0" y="0"/>
                <wp:positionH relativeFrom="column">
                  <wp:posOffset>114300</wp:posOffset>
                </wp:positionH>
                <wp:positionV relativeFrom="paragraph">
                  <wp:posOffset>55880</wp:posOffset>
                </wp:positionV>
                <wp:extent cx="114300" cy="0"/>
                <wp:effectExtent l="0" t="19050" r="0" b="0"/>
                <wp:wrapNone/>
                <wp:docPr id="85" nam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EC9C7" id=" 15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4.4pt" to="18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" strokeweight="2.25pt">
                <o:lock v:ext="edit" shapetype="f"/>
              </v:line>
            </w:pict>
          </mc:Fallback>
        </mc:AlternateContent>
      </w:r>
    </w:p>
    <w:p w:rsidR="007A3B8B" w:rsidRPr="00D637F5" w:rsidRDefault="007A3B8B" w:rsidP="007A3B8B">
      <w:pPr>
        <w:pStyle w:val="BodyText"/>
        <w:rPr>
          <w:rFonts w:ascii="Tahoma" w:hAnsi="Tahoma" w:cs="Tahoma"/>
          <w:b/>
          <w:bCs/>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66432" behindDoc="0" locked="0" layoutInCell="1" allowOverlap="1" wp14:anchorId="4138AA8F" wp14:editId="35F3FBC7">
                <wp:simplePos x="0" y="0"/>
                <wp:positionH relativeFrom="column">
                  <wp:posOffset>1714500</wp:posOffset>
                </wp:positionH>
                <wp:positionV relativeFrom="paragraph">
                  <wp:posOffset>90170</wp:posOffset>
                </wp:positionV>
                <wp:extent cx="342900" cy="571500"/>
                <wp:effectExtent l="19050" t="19050" r="0" b="0"/>
                <wp:wrapNone/>
                <wp:docPr id="84" name="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5715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5BEE5" id=" 149" o:spid="_x0000_s1026" style="position:absolute;margin-left:135pt;margin-top:7.1pt;width:27pt;height: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" strokeweight="2.25pt">
                <v:path arrowok="t"/>
              </v:rect>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68480" behindDoc="0" locked="0" layoutInCell="1" allowOverlap="1" wp14:anchorId="6C0ED43C" wp14:editId="0FF104ED">
                <wp:simplePos x="0" y="0"/>
                <wp:positionH relativeFrom="column">
                  <wp:posOffset>114300</wp:posOffset>
                </wp:positionH>
                <wp:positionV relativeFrom="paragraph">
                  <wp:posOffset>90170</wp:posOffset>
                </wp:positionV>
                <wp:extent cx="114300" cy="0"/>
                <wp:effectExtent l="0" t="19050" r="0" b="0"/>
                <wp:wrapNone/>
                <wp:docPr id="83" nam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0BDEF" id=" 15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7.1pt" to="1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" strokeweight="2.25pt">
                <o:lock v:ext="edit" shapetype="f"/>
              </v:line>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99200" behindDoc="0" locked="0" layoutInCell="1" allowOverlap="1" wp14:anchorId="2C56A6C8" wp14:editId="1349005B">
                <wp:simplePos x="0" y="0"/>
                <wp:positionH relativeFrom="column">
                  <wp:posOffset>2743200</wp:posOffset>
                </wp:positionH>
                <wp:positionV relativeFrom="paragraph">
                  <wp:posOffset>125095</wp:posOffset>
                </wp:positionV>
                <wp:extent cx="685800" cy="228600"/>
                <wp:effectExtent l="0" t="0" r="0" b="0"/>
                <wp:wrapNone/>
                <wp:docPr id="82" name="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6A6C8" id=" 183" o:spid="_x0000_s1031" type="#_x0000_t202" style="position:absolute;left:0;text-align:left;margin-left:3in;margin-top:9.85pt;width:54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" filled="f" stroked="f">
                <v:path arrowok="t"/>
                <v:textbox>
                  <w:txbxContent>
                    <w:p w:rsidR="007A3B8B" w:rsidRDefault="007A3B8B" w:rsidP="007A3B8B">
                      <w:pPr>
                        <w:rPr>
                          <w:b/>
                          <w:bCs/>
                        </w:rPr>
                      </w:pPr>
                    </w:p>
                  </w:txbxContent>
                </v:textbox>
              </v:shape>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67456" behindDoc="0" locked="0" layoutInCell="1" allowOverlap="1" wp14:anchorId="729F5149" wp14:editId="64FE607E">
                <wp:simplePos x="0" y="0"/>
                <wp:positionH relativeFrom="column">
                  <wp:posOffset>2190115</wp:posOffset>
                </wp:positionH>
                <wp:positionV relativeFrom="paragraph">
                  <wp:posOffset>43180</wp:posOffset>
                </wp:positionV>
                <wp:extent cx="342900" cy="342900"/>
                <wp:effectExtent l="19050" t="19050" r="0" b="0"/>
                <wp:wrapNone/>
                <wp:docPr id="81" nam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B2D73" id=" 150" o:spid="_x0000_s1026" style="position:absolute;margin-left:172.45pt;margin-top:3.4pt;width:27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" strokeweight="2.25pt">
                <v:path arrowok="t"/>
              </v:rect>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98176" behindDoc="0" locked="0" layoutInCell="1" allowOverlap="1" wp14:anchorId="0DC8AF19" wp14:editId="66F20615">
                <wp:simplePos x="0" y="0"/>
                <wp:positionH relativeFrom="column">
                  <wp:posOffset>2231390</wp:posOffset>
                </wp:positionH>
                <wp:positionV relativeFrom="paragraph">
                  <wp:posOffset>117475</wp:posOffset>
                </wp:positionV>
                <wp:extent cx="342900" cy="228600"/>
                <wp:effectExtent l="0" t="0" r="0" b="0"/>
                <wp:wrapNone/>
                <wp:docPr id="80" name="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C8AF19" id=" 182" o:spid="_x0000_s1032" type="#_x0000_t202" style="position:absolute;left:0;text-align:left;margin-left:175.7pt;margin-top:9.25pt;width:27pt;height:1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" filled="f" stroked="f">
                <v:path arrowok="t"/>
                <v:textbox>
                  <w:txbxContent>
                    <w:p w:rsidR="007A3B8B" w:rsidRDefault="007A3B8B" w:rsidP="007A3B8B"/>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97152" behindDoc="0" locked="0" layoutInCell="1" allowOverlap="1" wp14:anchorId="6DE02FB7" wp14:editId="4C936263">
                <wp:simplePos x="0" y="0"/>
                <wp:positionH relativeFrom="column">
                  <wp:posOffset>1714500</wp:posOffset>
                </wp:positionH>
                <wp:positionV relativeFrom="paragraph">
                  <wp:posOffset>94615</wp:posOffset>
                </wp:positionV>
                <wp:extent cx="342900" cy="228600"/>
                <wp:effectExtent l="0" t="0" r="0" b="0"/>
                <wp:wrapNone/>
                <wp:docPr id="79" name="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E02FB7" id=" 181" o:spid="_x0000_s1033" type="#_x0000_t202" style="position:absolute;left:0;text-align:left;margin-left:135pt;margin-top:7.45pt;width:27pt;height: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" filled="f" stroked="f">
                <v:path arrowok="t"/>
                <v:textbox>
                  <w:txbxContent>
                    <w:p w:rsidR="007A3B8B" w:rsidRDefault="007A3B8B" w:rsidP="007A3B8B"/>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96128" behindDoc="0" locked="0" layoutInCell="1" allowOverlap="1" wp14:anchorId="4D3240D0" wp14:editId="1BED4508">
                <wp:simplePos x="0" y="0"/>
                <wp:positionH relativeFrom="column">
                  <wp:posOffset>1295400</wp:posOffset>
                </wp:positionH>
                <wp:positionV relativeFrom="paragraph">
                  <wp:posOffset>94615</wp:posOffset>
                </wp:positionV>
                <wp:extent cx="342900" cy="228600"/>
                <wp:effectExtent l="0" t="0" r="0" b="0"/>
                <wp:wrapNone/>
                <wp:docPr id="78" name="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3240D0" id=" 180" o:spid="_x0000_s1034" type="#_x0000_t202" style="position:absolute;left:0;text-align:left;margin-left:102pt;margin-top:7.45pt;width:27pt;height:1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" filled="f" stroked="f">
                <v:path arrowok="t"/>
                <v:textbox>
                  <w:txbxContent>
                    <w:p w:rsidR="007A3B8B" w:rsidRDefault="007A3B8B" w:rsidP="007A3B8B"/>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95104" behindDoc="0" locked="0" layoutInCell="1" allowOverlap="1" wp14:anchorId="787DF2BC" wp14:editId="12D6044B">
                <wp:simplePos x="0" y="0"/>
                <wp:positionH relativeFrom="column">
                  <wp:posOffset>800100</wp:posOffset>
                </wp:positionH>
                <wp:positionV relativeFrom="paragraph">
                  <wp:posOffset>75565</wp:posOffset>
                </wp:positionV>
                <wp:extent cx="342900" cy="228600"/>
                <wp:effectExtent l="0" t="0" r="0" b="0"/>
                <wp:wrapNone/>
                <wp:docPr id="77" name="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DF2BC" id=" 179" o:spid="_x0000_s1035" type="#_x0000_t202" style="position:absolute;left:0;text-align:left;margin-left:63pt;margin-top:5.95pt;width:27pt;height:1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" filled="f" stroked="f">
                <v:path arrowok="t"/>
                <v:textbox>
                  <w:txbxContent>
                    <w:p w:rsidR="007A3B8B" w:rsidRDefault="007A3B8B" w:rsidP="007A3B8B"/>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94080" behindDoc="0" locked="0" layoutInCell="1" allowOverlap="1" wp14:anchorId="376F7D99" wp14:editId="4B3233F1">
                <wp:simplePos x="0" y="0"/>
                <wp:positionH relativeFrom="column">
                  <wp:posOffset>381000</wp:posOffset>
                </wp:positionH>
                <wp:positionV relativeFrom="paragraph">
                  <wp:posOffset>94615</wp:posOffset>
                </wp:positionV>
                <wp:extent cx="342900" cy="228600"/>
                <wp:effectExtent l="0" t="0" r="0" b="0"/>
                <wp:wrapNone/>
                <wp:docPr id="76" name="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6F7D99" id=" 178" o:spid="_x0000_s1036" type="#_x0000_t202" style="position:absolute;left:0;text-align:left;margin-left:30pt;margin-top:7.45pt;width:27pt;height:1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" filled="f" stroked="f">
                <v:path arrowok="t"/>
                <v:textbox>
                  <w:txbxContent>
                    <w:p w:rsidR="007A3B8B" w:rsidRDefault="007A3B8B" w:rsidP="007A3B8B"/>
                  </w:txbxContent>
                </v:textbox>
              </v:shape>
            </w:pict>
          </mc:Fallback>
        </mc:AlternateContent>
      </w:r>
      <w:r w:rsidRPr="00D637F5">
        <w:rPr>
          <w:rFonts w:ascii="Tahoma" w:hAnsi="Tahoma" w:cs="Tahoma"/>
          <w:sz w:val="21"/>
          <w:szCs w:val="21"/>
        </w:rPr>
        <w:t xml:space="preserve">                                                                                x</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 xml:space="preserve">           2           4          6          8          10</w:t>
      </w:r>
    </w:p>
    <w:p w:rsidR="007A3B8B" w:rsidRPr="00D637F5" w:rsidRDefault="007A3B8B" w:rsidP="007A3B8B">
      <w:pPr>
        <w:pStyle w:val="BodyText"/>
        <w:ind w:left="1440" w:firstLine="720"/>
        <w:rPr>
          <w:rFonts w:ascii="Tahoma" w:hAnsi="Tahoma" w:cs="Tahoma"/>
          <w:sz w:val="21"/>
          <w:szCs w:val="21"/>
        </w:rPr>
      </w:pPr>
      <w:r w:rsidRPr="00D637F5">
        <w:rPr>
          <w:rFonts w:ascii="Tahoma" w:hAnsi="Tahoma" w:cs="Tahoma"/>
          <w:sz w:val="21"/>
          <w:szCs w:val="21"/>
        </w:rPr>
        <w:t>Scores</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Example of Component Bar Charts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4"/>
        <w:gridCol w:w="2214"/>
        <w:gridCol w:w="2214"/>
      </w:tblGrid>
      <w:tr w:rsidR="007A3B8B" w:rsidRPr="00D637F5" w:rsidTr="00574F8F">
        <w:tc>
          <w:tcPr>
            <w:tcW w:w="2214" w:type="dxa"/>
          </w:tcPr>
          <w:p w:rsidR="007A3B8B" w:rsidRPr="00D637F5" w:rsidRDefault="007A3B8B" w:rsidP="00574F8F">
            <w:pPr>
              <w:pStyle w:val="BodyText"/>
              <w:jc w:val="center"/>
              <w:rPr>
                <w:rFonts w:ascii="Tahoma" w:hAnsi="Tahoma" w:cs="Tahoma"/>
                <w:b/>
                <w:bCs/>
                <w:sz w:val="21"/>
                <w:szCs w:val="21"/>
                <w:lang w:eastAsia="en-US"/>
              </w:rPr>
            </w:pPr>
            <w:r w:rsidRPr="00D637F5">
              <w:rPr>
                <w:rFonts w:ascii="Tahoma" w:hAnsi="Tahoma" w:cs="Tahoma"/>
                <w:b/>
                <w:bCs/>
                <w:sz w:val="21"/>
                <w:szCs w:val="21"/>
                <w:lang w:eastAsia="en-US"/>
              </w:rPr>
              <w:t>Class</w:t>
            </w:r>
          </w:p>
        </w:tc>
        <w:tc>
          <w:tcPr>
            <w:tcW w:w="2214" w:type="dxa"/>
          </w:tcPr>
          <w:p w:rsidR="007A3B8B" w:rsidRPr="00D637F5" w:rsidRDefault="007A3B8B" w:rsidP="00574F8F">
            <w:pPr>
              <w:pStyle w:val="BodyText"/>
              <w:jc w:val="center"/>
              <w:rPr>
                <w:rFonts w:ascii="Tahoma" w:hAnsi="Tahoma" w:cs="Tahoma"/>
                <w:b/>
                <w:bCs/>
                <w:sz w:val="21"/>
                <w:szCs w:val="21"/>
                <w:lang w:eastAsia="en-US"/>
              </w:rPr>
            </w:pPr>
            <w:r w:rsidRPr="00D637F5">
              <w:rPr>
                <w:rFonts w:ascii="Tahoma" w:hAnsi="Tahoma" w:cs="Tahoma"/>
                <w:b/>
                <w:bCs/>
                <w:sz w:val="21"/>
                <w:szCs w:val="21"/>
                <w:lang w:eastAsia="en-US"/>
              </w:rPr>
              <w:t>Boys</w:t>
            </w:r>
          </w:p>
        </w:tc>
        <w:tc>
          <w:tcPr>
            <w:tcW w:w="2214" w:type="dxa"/>
          </w:tcPr>
          <w:p w:rsidR="007A3B8B" w:rsidRPr="00D637F5" w:rsidRDefault="007A3B8B" w:rsidP="00574F8F">
            <w:pPr>
              <w:pStyle w:val="BodyText"/>
              <w:jc w:val="center"/>
              <w:rPr>
                <w:rFonts w:ascii="Tahoma" w:hAnsi="Tahoma" w:cs="Tahoma"/>
                <w:b/>
                <w:bCs/>
                <w:sz w:val="21"/>
                <w:szCs w:val="21"/>
                <w:lang w:eastAsia="en-US"/>
              </w:rPr>
            </w:pPr>
            <w:r w:rsidRPr="00D637F5">
              <w:rPr>
                <w:rFonts w:ascii="Tahoma" w:hAnsi="Tahoma" w:cs="Tahoma"/>
                <w:b/>
                <w:bCs/>
                <w:sz w:val="21"/>
                <w:szCs w:val="21"/>
                <w:lang w:eastAsia="en-US"/>
              </w:rPr>
              <w:t>Girls</w:t>
            </w:r>
          </w:p>
        </w:tc>
        <w:tc>
          <w:tcPr>
            <w:tcW w:w="2214" w:type="dxa"/>
          </w:tcPr>
          <w:p w:rsidR="007A3B8B" w:rsidRPr="00D637F5" w:rsidRDefault="007A3B8B" w:rsidP="00574F8F">
            <w:pPr>
              <w:pStyle w:val="BodyText"/>
              <w:jc w:val="center"/>
              <w:rPr>
                <w:rFonts w:ascii="Tahoma" w:hAnsi="Tahoma" w:cs="Tahoma"/>
                <w:b/>
                <w:bCs/>
                <w:sz w:val="21"/>
                <w:szCs w:val="21"/>
                <w:lang w:eastAsia="en-US"/>
              </w:rPr>
            </w:pPr>
            <w:r w:rsidRPr="00D637F5">
              <w:rPr>
                <w:rFonts w:ascii="Tahoma" w:hAnsi="Tahoma" w:cs="Tahoma"/>
                <w:b/>
                <w:bCs/>
                <w:sz w:val="21"/>
                <w:szCs w:val="21"/>
                <w:lang w:eastAsia="en-US"/>
              </w:rPr>
              <w:t>Total</w:t>
            </w:r>
          </w:p>
        </w:tc>
      </w:tr>
      <w:tr w:rsidR="007A3B8B" w:rsidRPr="00D637F5" w:rsidTr="00574F8F">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S. S. 1p</w:t>
            </w:r>
          </w:p>
        </w:tc>
        <w:tc>
          <w:tcPr>
            <w:tcW w:w="2214" w:type="dxa"/>
          </w:tcPr>
          <w:p w:rsidR="007A3B8B" w:rsidRPr="00D637F5" w:rsidRDefault="007A3B8B" w:rsidP="00574F8F">
            <w:pPr>
              <w:pStyle w:val="BodyText"/>
              <w:jc w:val="center"/>
              <w:rPr>
                <w:rFonts w:ascii="Tahoma" w:hAnsi="Tahoma" w:cs="Tahoma"/>
                <w:sz w:val="21"/>
                <w:szCs w:val="21"/>
                <w:lang w:eastAsia="en-US"/>
              </w:rPr>
            </w:pPr>
            <w:r w:rsidRPr="00D637F5">
              <w:rPr>
                <w:rFonts w:ascii="Tahoma" w:hAnsi="Tahoma" w:cs="Tahoma"/>
                <w:sz w:val="21"/>
                <w:szCs w:val="21"/>
                <w:lang w:eastAsia="en-US"/>
              </w:rPr>
              <w:t>24</w:t>
            </w:r>
          </w:p>
        </w:tc>
        <w:tc>
          <w:tcPr>
            <w:tcW w:w="2214" w:type="dxa"/>
          </w:tcPr>
          <w:p w:rsidR="007A3B8B" w:rsidRPr="00D637F5" w:rsidRDefault="007A3B8B" w:rsidP="00574F8F">
            <w:pPr>
              <w:pStyle w:val="BodyText"/>
              <w:jc w:val="center"/>
              <w:rPr>
                <w:rFonts w:ascii="Tahoma" w:hAnsi="Tahoma" w:cs="Tahoma"/>
                <w:sz w:val="21"/>
                <w:szCs w:val="21"/>
                <w:lang w:eastAsia="en-US"/>
              </w:rPr>
            </w:pPr>
            <w:r w:rsidRPr="00D637F5">
              <w:rPr>
                <w:rFonts w:ascii="Tahoma" w:hAnsi="Tahoma" w:cs="Tahoma"/>
                <w:sz w:val="21"/>
                <w:szCs w:val="21"/>
                <w:lang w:eastAsia="en-US"/>
              </w:rPr>
              <w:t>18</w:t>
            </w:r>
          </w:p>
        </w:tc>
        <w:tc>
          <w:tcPr>
            <w:tcW w:w="2214" w:type="dxa"/>
          </w:tcPr>
          <w:p w:rsidR="007A3B8B" w:rsidRPr="00D637F5" w:rsidRDefault="007A3B8B" w:rsidP="00574F8F">
            <w:pPr>
              <w:pStyle w:val="BodyText"/>
              <w:jc w:val="center"/>
              <w:rPr>
                <w:rFonts w:ascii="Tahoma" w:hAnsi="Tahoma" w:cs="Tahoma"/>
                <w:sz w:val="21"/>
                <w:szCs w:val="21"/>
                <w:lang w:eastAsia="en-US"/>
              </w:rPr>
            </w:pPr>
            <w:r w:rsidRPr="00D637F5">
              <w:rPr>
                <w:rFonts w:ascii="Tahoma" w:hAnsi="Tahoma" w:cs="Tahoma"/>
                <w:sz w:val="21"/>
                <w:szCs w:val="21"/>
                <w:lang w:eastAsia="en-US"/>
              </w:rPr>
              <w:t>42</w:t>
            </w:r>
          </w:p>
        </w:tc>
      </w:tr>
      <w:tr w:rsidR="007A3B8B" w:rsidRPr="00D637F5" w:rsidTr="00574F8F">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S. S. 1w</w:t>
            </w:r>
          </w:p>
        </w:tc>
        <w:tc>
          <w:tcPr>
            <w:tcW w:w="2214" w:type="dxa"/>
          </w:tcPr>
          <w:p w:rsidR="007A3B8B" w:rsidRPr="00D637F5" w:rsidRDefault="007A3B8B" w:rsidP="00574F8F">
            <w:pPr>
              <w:pStyle w:val="BodyText"/>
              <w:jc w:val="center"/>
              <w:rPr>
                <w:rFonts w:ascii="Tahoma" w:hAnsi="Tahoma" w:cs="Tahoma"/>
                <w:sz w:val="21"/>
                <w:szCs w:val="21"/>
                <w:lang w:eastAsia="en-US"/>
              </w:rPr>
            </w:pPr>
            <w:r w:rsidRPr="00D637F5">
              <w:rPr>
                <w:rFonts w:ascii="Tahoma" w:hAnsi="Tahoma" w:cs="Tahoma"/>
                <w:sz w:val="21"/>
                <w:szCs w:val="21"/>
                <w:lang w:eastAsia="en-US"/>
              </w:rPr>
              <w:t>17</w:t>
            </w:r>
          </w:p>
        </w:tc>
        <w:tc>
          <w:tcPr>
            <w:tcW w:w="2214" w:type="dxa"/>
          </w:tcPr>
          <w:p w:rsidR="007A3B8B" w:rsidRPr="00D637F5" w:rsidRDefault="007A3B8B" w:rsidP="00574F8F">
            <w:pPr>
              <w:pStyle w:val="BodyText"/>
              <w:jc w:val="center"/>
              <w:rPr>
                <w:rFonts w:ascii="Tahoma" w:hAnsi="Tahoma" w:cs="Tahoma"/>
                <w:sz w:val="21"/>
                <w:szCs w:val="21"/>
                <w:lang w:eastAsia="en-US"/>
              </w:rPr>
            </w:pPr>
            <w:r w:rsidRPr="00D637F5">
              <w:rPr>
                <w:rFonts w:ascii="Tahoma" w:hAnsi="Tahoma" w:cs="Tahoma"/>
                <w:sz w:val="21"/>
                <w:szCs w:val="21"/>
                <w:lang w:eastAsia="en-US"/>
              </w:rPr>
              <w:t>22</w:t>
            </w:r>
          </w:p>
        </w:tc>
        <w:tc>
          <w:tcPr>
            <w:tcW w:w="2214" w:type="dxa"/>
          </w:tcPr>
          <w:p w:rsidR="007A3B8B" w:rsidRPr="00D637F5" w:rsidRDefault="007A3B8B" w:rsidP="00574F8F">
            <w:pPr>
              <w:pStyle w:val="BodyText"/>
              <w:jc w:val="center"/>
              <w:rPr>
                <w:rFonts w:ascii="Tahoma" w:hAnsi="Tahoma" w:cs="Tahoma"/>
                <w:sz w:val="21"/>
                <w:szCs w:val="21"/>
                <w:lang w:eastAsia="en-US"/>
              </w:rPr>
            </w:pPr>
            <w:r w:rsidRPr="00D637F5">
              <w:rPr>
                <w:rFonts w:ascii="Tahoma" w:hAnsi="Tahoma" w:cs="Tahoma"/>
                <w:sz w:val="21"/>
                <w:szCs w:val="21"/>
                <w:lang w:eastAsia="en-US"/>
              </w:rPr>
              <w:t>89</w:t>
            </w:r>
          </w:p>
        </w:tc>
      </w:tr>
      <w:tr w:rsidR="007A3B8B" w:rsidRPr="00D637F5" w:rsidTr="00574F8F">
        <w:tc>
          <w:tcPr>
            <w:tcW w:w="2214"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lastRenderedPageBreak/>
              <w:t xml:space="preserve">Total </w:t>
            </w:r>
          </w:p>
        </w:tc>
        <w:tc>
          <w:tcPr>
            <w:tcW w:w="2214" w:type="dxa"/>
          </w:tcPr>
          <w:p w:rsidR="007A3B8B" w:rsidRPr="00D637F5" w:rsidRDefault="007A3B8B" w:rsidP="00574F8F">
            <w:pPr>
              <w:pStyle w:val="BodyText"/>
              <w:jc w:val="center"/>
              <w:rPr>
                <w:rFonts w:ascii="Tahoma" w:hAnsi="Tahoma" w:cs="Tahoma"/>
                <w:b/>
                <w:bCs/>
                <w:sz w:val="21"/>
                <w:szCs w:val="21"/>
                <w:lang w:eastAsia="en-US"/>
              </w:rPr>
            </w:pPr>
            <w:r w:rsidRPr="00D637F5">
              <w:rPr>
                <w:rFonts w:ascii="Tahoma" w:hAnsi="Tahoma" w:cs="Tahoma"/>
                <w:b/>
                <w:bCs/>
                <w:sz w:val="21"/>
                <w:szCs w:val="21"/>
                <w:lang w:eastAsia="en-US"/>
              </w:rPr>
              <w:t>41</w:t>
            </w:r>
          </w:p>
        </w:tc>
        <w:tc>
          <w:tcPr>
            <w:tcW w:w="2214" w:type="dxa"/>
          </w:tcPr>
          <w:p w:rsidR="007A3B8B" w:rsidRPr="00D637F5" w:rsidRDefault="007A3B8B" w:rsidP="00574F8F">
            <w:pPr>
              <w:pStyle w:val="BodyText"/>
              <w:jc w:val="center"/>
              <w:rPr>
                <w:rFonts w:ascii="Tahoma" w:hAnsi="Tahoma" w:cs="Tahoma"/>
                <w:b/>
                <w:bCs/>
                <w:sz w:val="21"/>
                <w:szCs w:val="21"/>
                <w:lang w:eastAsia="en-US"/>
              </w:rPr>
            </w:pPr>
            <w:r w:rsidRPr="00D637F5">
              <w:rPr>
                <w:rFonts w:ascii="Tahoma" w:hAnsi="Tahoma" w:cs="Tahoma"/>
                <w:b/>
                <w:bCs/>
                <w:sz w:val="21"/>
                <w:szCs w:val="21"/>
                <w:lang w:eastAsia="en-US"/>
              </w:rPr>
              <w:t>40</w:t>
            </w:r>
          </w:p>
        </w:tc>
        <w:tc>
          <w:tcPr>
            <w:tcW w:w="2214" w:type="dxa"/>
          </w:tcPr>
          <w:p w:rsidR="007A3B8B" w:rsidRPr="00D637F5" w:rsidRDefault="007A3B8B" w:rsidP="00574F8F">
            <w:pPr>
              <w:pStyle w:val="BodyText"/>
              <w:jc w:val="center"/>
              <w:rPr>
                <w:rFonts w:ascii="Tahoma" w:hAnsi="Tahoma" w:cs="Tahoma"/>
                <w:b/>
                <w:bCs/>
                <w:sz w:val="21"/>
                <w:szCs w:val="21"/>
                <w:lang w:eastAsia="en-US"/>
              </w:rPr>
            </w:pPr>
            <w:r w:rsidRPr="00D637F5">
              <w:rPr>
                <w:rFonts w:ascii="Tahoma" w:hAnsi="Tahoma" w:cs="Tahoma"/>
                <w:b/>
                <w:bCs/>
                <w:sz w:val="21"/>
                <w:szCs w:val="21"/>
                <w:lang w:eastAsia="en-US"/>
              </w:rPr>
              <w:t>81</w:t>
            </w:r>
          </w:p>
        </w:tc>
      </w:tr>
    </w:tbl>
    <w:p w:rsidR="007A3B8B" w:rsidRPr="00D637F5" w:rsidRDefault="007A3B8B" w:rsidP="007A3B8B">
      <w:pPr>
        <w:pStyle w:val="BodyText"/>
        <w:tabs>
          <w:tab w:val="left" w:pos="1387"/>
        </w:tabs>
        <w:rPr>
          <w:rFonts w:ascii="Tahoma" w:hAnsi="Tahoma" w:cs="Tahoma"/>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88960" behindDoc="0" locked="0" layoutInCell="1" allowOverlap="1" wp14:anchorId="5FFF8AD4" wp14:editId="697DBE88">
                <wp:simplePos x="0" y="0"/>
                <wp:positionH relativeFrom="column">
                  <wp:posOffset>114300</wp:posOffset>
                </wp:positionH>
                <wp:positionV relativeFrom="paragraph">
                  <wp:posOffset>100965</wp:posOffset>
                </wp:positionV>
                <wp:extent cx="114300" cy="0"/>
                <wp:effectExtent l="0" t="19050" r="0" b="0"/>
                <wp:wrapNone/>
                <wp:docPr id="75" nam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8380E" id=" 173"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7.95pt" to="18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" strokeweight="2.25pt">
                <o:lock v:ext="edit" shapetype="f"/>
              </v:line>
            </w:pict>
          </mc:Fallback>
        </mc:AlternateConten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704320" behindDoc="0" locked="0" layoutInCell="1" allowOverlap="1" wp14:anchorId="1803473E" wp14:editId="50D0D536">
                <wp:simplePos x="0" y="0"/>
                <wp:positionH relativeFrom="column">
                  <wp:posOffset>2361565</wp:posOffset>
                </wp:positionH>
                <wp:positionV relativeFrom="paragraph">
                  <wp:posOffset>86360</wp:posOffset>
                </wp:positionV>
                <wp:extent cx="685800" cy="228600"/>
                <wp:effectExtent l="0" t="0" r="0" b="0"/>
                <wp:wrapNone/>
                <wp:docPr id="74" name="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rPr>
                            </w:pPr>
                            <w:r>
                              <w:rPr>
                                <w:b/>
                                <w:bCs/>
                              </w:rPr>
                              <w:t>KEY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3473E" id=" 188" o:spid="_x0000_s1037" type="#_x0000_t202" style="position:absolute;left:0;text-align:left;margin-left:185.95pt;margin-top:6.8pt;width:54pt;height:1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" filled="f" stroked="f">
                <v:path arrowok="t"/>
                <v:textbox>
                  <w:txbxContent>
                    <w:p w:rsidR="007A3B8B" w:rsidRDefault="007A3B8B" w:rsidP="007A3B8B">
                      <w:pPr>
                        <w:rPr>
                          <w:b/>
                          <w:bCs/>
                        </w:rPr>
                      </w:pPr>
                      <w:r>
                        <w:rPr>
                          <w:b/>
                          <w:bCs/>
                        </w:rPr>
                        <w:t>KEY</w:t>
                      </w:r>
                    </w:p>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89984" behindDoc="0" locked="0" layoutInCell="1" allowOverlap="1" wp14:anchorId="76906197" wp14:editId="1BFCCA0E">
                <wp:simplePos x="0" y="0"/>
                <wp:positionH relativeFrom="column">
                  <wp:posOffset>-161925</wp:posOffset>
                </wp:positionH>
                <wp:positionV relativeFrom="paragraph">
                  <wp:posOffset>29210</wp:posOffset>
                </wp:positionV>
                <wp:extent cx="342900" cy="228600"/>
                <wp:effectExtent l="0" t="0" r="0" b="0"/>
                <wp:wrapNone/>
                <wp:docPr id="73" name="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06197" id=" 174" o:spid="_x0000_s1038" type="#_x0000_t202" style="position:absolute;left:0;text-align:left;margin-left:-12.75pt;margin-top:2.3pt;width:27pt;height:1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" filled="f" stroked="f">
                <v:path arrowok="t"/>
                <v:textbox>
                  <w:txbxContent>
                    <w:p w:rsidR="007A3B8B" w:rsidRDefault="007A3B8B" w:rsidP="007A3B8B">
                      <w:r>
                        <w:t>50</w:t>
                      </w:r>
                    </w:p>
                  </w:txbxContent>
                </v:textbox>
              </v:shape>
            </w:pict>
          </mc:Fallback>
        </mc:AlternateContent>
      </w:r>
      <w:r w:rsidRPr="00D637F5">
        <w:rPr>
          <w:rFonts w:ascii="Tahoma" w:hAnsi="Tahoma" w:cs="Tahoma"/>
          <w:b/>
          <w:bCs/>
          <w:noProof/>
          <w:sz w:val="21"/>
          <w:szCs w:val="21"/>
          <w:lang w:val="en-GB" w:eastAsia="en-GB"/>
        </w:rPr>
        <mc:AlternateContent>
          <mc:Choice Requires="wpg">
            <w:drawing>
              <wp:anchor distT="0" distB="0" distL="114300" distR="114300" simplePos="0" relativeHeight="251678720" behindDoc="0" locked="0" layoutInCell="1" allowOverlap="1" wp14:anchorId="4BE039A7" wp14:editId="741088D7">
                <wp:simplePos x="0" y="0"/>
                <wp:positionH relativeFrom="column">
                  <wp:posOffset>228600</wp:posOffset>
                </wp:positionH>
                <wp:positionV relativeFrom="paragraph">
                  <wp:posOffset>29210</wp:posOffset>
                </wp:positionV>
                <wp:extent cx="1714500" cy="1714500"/>
                <wp:effectExtent l="19050" t="0" r="0" b="0"/>
                <wp:wrapNone/>
                <wp:docPr id="70" name="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1714500"/>
                          <a:chOff x="2160" y="3960"/>
                          <a:chExt cx="3240" cy="2700"/>
                        </a:xfrm>
                      </wpg:grpSpPr>
                      <wps:wsp>
                        <wps:cNvPr id="71" name=" 162"/>
                        <wps:cNvCnPr>
                          <a:cxnSpLocks/>
                        </wps:cNvCnPr>
                        <wps:spPr bwMode="auto">
                          <a:xfrm>
                            <a:off x="2160" y="3960"/>
                            <a:ext cx="0" cy="27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2" name=" 163"/>
                        <wps:cNvCnPr>
                          <a:cxnSpLocks/>
                        </wps:cNvCnPr>
                        <wps:spPr bwMode="auto">
                          <a:xfrm>
                            <a:off x="2160" y="6660"/>
                            <a:ext cx="32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F70A2E" id=" 161" o:spid="_x0000_s1026" style="position:absolute;margin-left:18pt;margin-top:2.3pt;width:135pt;height:135pt;z-index:251678720" coordorigin="2160,3960" coordsize="3240,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">
                <v:line id=" 162" o:spid="_x0000_s1027" style="position:absolute;visibility:visible;mso-wrap-style:square" from="2160,3960" to="2160,6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" strokeweight="2.25pt">
                  <o:lock v:ext="edit" shapetype="f"/>
                </v:line>
                <v:line id=" 163" o:spid="_x0000_s1028" style="position:absolute;visibility:visible;mso-wrap-style:square" from="2160,6660" to="5400,6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" strokeweight="2.25pt">
                  <o:lock v:ext="edit" shapetype="f"/>
                </v:line>
              </v:group>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691008" behindDoc="0" locked="0" layoutInCell="1" allowOverlap="1" wp14:anchorId="395EA3C1" wp14:editId="7EBD027E">
                <wp:simplePos x="0" y="0"/>
                <wp:positionH relativeFrom="column">
                  <wp:posOffset>414020</wp:posOffset>
                </wp:positionH>
                <wp:positionV relativeFrom="paragraph">
                  <wp:posOffset>95250</wp:posOffset>
                </wp:positionV>
                <wp:extent cx="342900" cy="685800"/>
                <wp:effectExtent l="19050" t="19050" r="0" b="0"/>
                <wp:wrapNone/>
                <wp:docPr id="69" name="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685800"/>
                        </a:xfrm>
                        <a:prstGeom prst="rect">
                          <a:avLst/>
                        </a:prstGeom>
                        <a:blipFill dpi="0" rotWithShape="0">
                          <a:blip r:embed="rId7"/>
                          <a:srcRect/>
                          <a:tile tx="0" ty="0" sx="100000" sy="100000" flip="none" algn="tl"/>
                        </a:blip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925D02" id=" 175" o:spid="_x0000_s1026" style="position:absolute;margin-left:32.6pt;margin-top:7.5pt;width:27pt;height:5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" strokeweight="2.25pt">
                <v:fill r:id="rId8" o:title="" recolor="t" type="tile"/>
                <v:path arrowok="t"/>
              </v:rect>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87936" behindDoc="0" locked="0" layoutInCell="1" allowOverlap="1" wp14:anchorId="3415A4BE" wp14:editId="3D5DE85D">
                <wp:simplePos x="0" y="0"/>
                <wp:positionH relativeFrom="column">
                  <wp:posOffset>-171450</wp:posOffset>
                </wp:positionH>
                <wp:positionV relativeFrom="paragraph">
                  <wp:posOffset>178435</wp:posOffset>
                </wp:positionV>
                <wp:extent cx="342900" cy="228600"/>
                <wp:effectExtent l="0" t="0" r="0" b="0"/>
                <wp:wrapNone/>
                <wp:docPr id="68" name="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5A4BE" id=" 172" o:spid="_x0000_s1039" type="#_x0000_t202" style="position:absolute;left:0;text-align:left;margin-left:-13.5pt;margin-top:14.05pt;width:27pt;height:1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" filled="f" stroked="f">
                <v:path arrowok="t"/>
                <v:textbox>
                  <w:txbxContent>
                    <w:p w:rsidR="007A3B8B" w:rsidRDefault="007A3B8B" w:rsidP="007A3B8B">
                      <w:r>
                        <w:t>40</w:t>
                      </w:r>
                    </w:p>
                  </w:txbxContent>
                </v:textbox>
              </v:shape>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703296" behindDoc="0" locked="0" layoutInCell="1" allowOverlap="1" wp14:anchorId="56A7FB5F" wp14:editId="05633F36">
                <wp:simplePos x="0" y="0"/>
                <wp:positionH relativeFrom="column">
                  <wp:posOffset>2282825</wp:posOffset>
                </wp:positionH>
                <wp:positionV relativeFrom="paragraph">
                  <wp:posOffset>32385</wp:posOffset>
                </wp:positionV>
                <wp:extent cx="685800" cy="285115"/>
                <wp:effectExtent l="19050" t="19050" r="0" b="635"/>
                <wp:wrapNone/>
                <wp:docPr id="67" name="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285115"/>
                        </a:xfrm>
                        <a:prstGeom prst="rect">
                          <a:avLst/>
                        </a:prstGeom>
                        <a:blipFill dpi="0" rotWithShape="0">
                          <a:blip r:embed="rId7"/>
                          <a:srcRect/>
                          <a:tile tx="0" ty="0" sx="100000" sy="100000" flip="none" algn="tl"/>
                        </a:blip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E3FD3" id=" 187" o:spid="_x0000_s1026" style="position:absolute;margin-left:179.75pt;margin-top:2.55pt;width:54pt;height:22.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" strokeweight="2.25pt">
                <v:fill r:id="rId8" o:title="" recolor="t" type="tile"/>
                <v:path arrowok="t"/>
              </v:rect>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705344" behindDoc="0" locked="0" layoutInCell="1" allowOverlap="1" wp14:anchorId="4B7CA9F9" wp14:editId="08918782">
                <wp:simplePos x="0" y="0"/>
                <wp:positionH relativeFrom="column">
                  <wp:posOffset>2971800</wp:posOffset>
                </wp:positionH>
                <wp:positionV relativeFrom="paragraph">
                  <wp:posOffset>133350</wp:posOffset>
                </wp:positionV>
                <wp:extent cx="571500" cy="228600"/>
                <wp:effectExtent l="0" t="0" r="0" b="0"/>
                <wp:wrapNone/>
                <wp:docPr id="66" name="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rPr>
                            </w:pPr>
                            <w:r>
                              <w:rPr>
                                <w:b/>
                                <w:bCs/>
                              </w:rPr>
                              <w:t>Girls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CA9F9" id=" 189" o:spid="_x0000_s1040" type="#_x0000_t202" style="position:absolute;left:0;text-align:left;margin-left:234pt;margin-top:10.5pt;width:45pt;height:1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" filled="f" stroked="f">
                <v:path arrowok="t"/>
                <v:textbox>
                  <w:txbxContent>
                    <w:p w:rsidR="007A3B8B" w:rsidRDefault="007A3B8B" w:rsidP="007A3B8B">
                      <w:pPr>
                        <w:rPr>
                          <w:b/>
                          <w:bCs/>
                        </w:rPr>
                      </w:pPr>
                      <w:r>
                        <w:rPr>
                          <w:b/>
                          <w:bCs/>
                        </w:rPr>
                        <w:t>Girls</w:t>
                      </w:r>
                    </w:p>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86912" behindDoc="0" locked="0" layoutInCell="1" allowOverlap="1" wp14:anchorId="520835BB" wp14:editId="200226EB">
                <wp:simplePos x="0" y="0"/>
                <wp:positionH relativeFrom="column">
                  <wp:posOffset>104775</wp:posOffset>
                </wp:positionH>
                <wp:positionV relativeFrom="paragraph">
                  <wp:posOffset>98425</wp:posOffset>
                </wp:positionV>
                <wp:extent cx="114300" cy="0"/>
                <wp:effectExtent l="0" t="19050" r="0" b="0"/>
                <wp:wrapNone/>
                <wp:docPr id="65" nam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40C99" id=" 17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7.75pt" to="17.2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" strokeweight="2.25pt">
                <o:lock v:ext="edit" shapetype="f"/>
              </v:line>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85888" behindDoc="0" locked="0" layoutInCell="1" allowOverlap="1" wp14:anchorId="0D9BD300" wp14:editId="2DFA615F">
                <wp:simplePos x="0" y="0"/>
                <wp:positionH relativeFrom="column">
                  <wp:posOffset>-161925</wp:posOffset>
                </wp:positionH>
                <wp:positionV relativeFrom="paragraph">
                  <wp:posOffset>133350</wp:posOffset>
                </wp:positionV>
                <wp:extent cx="342900" cy="228600"/>
                <wp:effectExtent l="0" t="0" r="0" b="0"/>
                <wp:wrapNone/>
                <wp:docPr id="64" name="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BD300" id=" 170" o:spid="_x0000_s1041" type="#_x0000_t202" style="position:absolute;left:0;text-align:left;margin-left:-12.75pt;margin-top:10.5pt;width:27pt;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" filled="f" stroked="f">
                <v:path arrowok="t"/>
                <v:textbox>
                  <w:txbxContent>
                    <w:p w:rsidR="007A3B8B" w:rsidRDefault="007A3B8B" w:rsidP="007A3B8B">
                      <w:r>
                        <w:t>30</w:t>
                      </w:r>
                    </w:p>
                  </w:txbxContent>
                </v:textbox>
              </v:shape>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693056" behindDoc="0" locked="0" layoutInCell="1" allowOverlap="1" wp14:anchorId="79764017" wp14:editId="4885B69B">
                <wp:simplePos x="0" y="0"/>
                <wp:positionH relativeFrom="column">
                  <wp:posOffset>1200785</wp:posOffset>
                </wp:positionH>
                <wp:positionV relativeFrom="paragraph">
                  <wp:posOffset>95885</wp:posOffset>
                </wp:positionV>
                <wp:extent cx="342900" cy="571500"/>
                <wp:effectExtent l="19050" t="19050" r="0" b="0"/>
                <wp:wrapNone/>
                <wp:docPr id="63" name="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571500"/>
                        </a:xfrm>
                        <a:prstGeom prst="rect">
                          <a:avLst/>
                        </a:prstGeom>
                        <a:blipFill dpi="0" rotWithShape="0">
                          <a:blip r:embed="rId7"/>
                          <a:srcRect/>
                          <a:tile tx="0" ty="0" sx="100000" sy="100000" flip="none" algn="tl"/>
                        </a:blip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2377F8" id=" 177" o:spid="_x0000_s1026" style="position:absolute;margin-left:94.55pt;margin-top:7.55pt;width:27pt;height: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" strokeweight="2.25pt">
                <v:fill r:id="rId8" o:title="" recolor="t" type="tile"/>
                <v:path arrowok="t"/>
              </v:rect>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731968" behindDoc="0" locked="0" layoutInCell="1" allowOverlap="1" wp14:anchorId="4CBB22B6" wp14:editId="422F881E">
                <wp:simplePos x="0" y="0"/>
                <wp:positionH relativeFrom="column">
                  <wp:posOffset>2286000</wp:posOffset>
                </wp:positionH>
                <wp:positionV relativeFrom="paragraph">
                  <wp:posOffset>27305</wp:posOffset>
                </wp:positionV>
                <wp:extent cx="685800" cy="285115"/>
                <wp:effectExtent l="19050" t="19050" r="0" b="635"/>
                <wp:wrapNone/>
                <wp:docPr id="62" name="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285115"/>
                        </a:xfrm>
                        <a:prstGeom prst="rect">
                          <a:avLst/>
                        </a:prstGeom>
                        <a:noFill/>
                        <a:ln w="28575">
                          <a:solidFill>
                            <a:srgbClr val="000000"/>
                          </a:solidFill>
                          <a:miter lim="800000"/>
                          <a:headEnd/>
                          <a:tailEnd/>
                        </a:ln>
                        <a:extLst>
                          <a:ext uri="{909E8E84-426E-40DD-AFC4-6F175D3DCCD1}">
                            <a14:hiddenFill xmlns:a14="http://schemas.microsoft.com/office/drawing/2010/main">
                              <a:blipFill dpi="0" rotWithShape="0">
                                <a:blip r:embed="rId7"/>
                                <a:srcRect/>
                                <a:tile tx="0" ty="0" sx="100000" sy="100000" flip="none" algn="tl"/>
                              </a:blip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7AD26" id=" 220" o:spid="_x0000_s1026" style="position:absolute;margin-left:180pt;margin-top:2.15pt;width:54pt;height:22.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" filled="f" strokeweight="2.25pt">
                <v:fill r:id="rId8" o:title="" recolor="t" type="tile"/>
                <v:path arrowok="t"/>
              </v:rect>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706368" behindDoc="0" locked="0" layoutInCell="1" allowOverlap="1" wp14:anchorId="3485C53C" wp14:editId="0AEC5C93">
                <wp:simplePos x="0" y="0"/>
                <wp:positionH relativeFrom="column">
                  <wp:posOffset>2971800</wp:posOffset>
                </wp:positionH>
                <wp:positionV relativeFrom="paragraph">
                  <wp:posOffset>79375</wp:posOffset>
                </wp:positionV>
                <wp:extent cx="571500" cy="352425"/>
                <wp:effectExtent l="0" t="0" r="0" b="0"/>
                <wp:wrapNone/>
                <wp:docPr id="61" name="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rPr>
                            </w:pPr>
                            <w:r>
                              <w:rPr>
                                <w:b/>
                                <w:bCs/>
                              </w:rPr>
                              <w:t>Boys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85C53C" id=" 190" o:spid="_x0000_s1042" type="#_x0000_t202" style="position:absolute;left:0;text-align:left;margin-left:234pt;margin-top:6.25pt;width:45pt;height:27.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" filled="f" stroked="f">
                <v:path arrowok="t"/>
                <v:textbox>
                  <w:txbxContent>
                    <w:p w:rsidR="007A3B8B" w:rsidRDefault="007A3B8B" w:rsidP="007A3B8B">
                      <w:pPr>
                        <w:rPr>
                          <w:b/>
                          <w:bCs/>
                        </w:rPr>
                      </w:pPr>
                      <w:r>
                        <w:rPr>
                          <w:b/>
                          <w:bCs/>
                        </w:rPr>
                        <w:t>Boys</w:t>
                      </w:r>
                    </w:p>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84864" behindDoc="0" locked="0" layoutInCell="1" allowOverlap="1" wp14:anchorId="28A83BB6" wp14:editId="59077375">
                <wp:simplePos x="0" y="0"/>
                <wp:positionH relativeFrom="column">
                  <wp:posOffset>104775</wp:posOffset>
                </wp:positionH>
                <wp:positionV relativeFrom="paragraph">
                  <wp:posOffset>53975</wp:posOffset>
                </wp:positionV>
                <wp:extent cx="114300" cy="0"/>
                <wp:effectExtent l="0" t="19050" r="0" b="0"/>
                <wp:wrapNone/>
                <wp:docPr id="60" nam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34256" id=" 169"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4.25pt" to="17.2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" strokeweight="2.25pt">
                <o:lock v:ext="edit" shapetype="f"/>
              </v:line>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83840" behindDoc="0" locked="0" layoutInCell="1" allowOverlap="1" wp14:anchorId="0DE52E24" wp14:editId="2C27DE5E">
                <wp:simplePos x="0" y="0"/>
                <wp:positionH relativeFrom="column">
                  <wp:posOffset>-152400</wp:posOffset>
                </wp:positionH>
                <wp:positionV relativeFrom="paragraph">
                  <wp:posOffset>88900</wp:posOffset>
                </wp:positionV>
                <wp:extent cx="342900" cy="228600"/>
                <wp:effectExtent l="0" t="0" r="0" b="0"/>
                <wp:wrapNone/>
                <wp:docPr id="59" name="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52E24" id=" 168" o:spid="_x0000_s1043" type="#_x0000_t202" style="position:absolute;left:0;text-align:left;margin-left:-12pt;margin-top:7pt;width:27pt;height: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" filled="f" stroked="f">
                <v:path arrowok="t"/>
                <v:textbox>
                  <w:txbxContent>
                    <w:p w:rsidR="007A3B8B" w:rsidRDefault="007A3B8B" w:rsidP="007A3B8B">
                      <w:r>
                        <w:t>20</w:t>
                      </w:r>
                    </w:p>
                  </w:txbxContent>
                </v:textbox>
              </v:shape>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679744" behindDoc="0" locked="0" layoutInCell="1" allowOverlap="1" wp14:anchorId="108A73F9" wp14:editId="2A8FD74C">
                <wp:simplePos x="0" y="0"/>
                <wp:positionH relativeFrom="column">
                  <wp:posOffset>419100</wp:posOffset>
                </wp:positionH>
                <wp:positionV relativeFrom="paragraph">
                  <wp:posOffset>67310</wp:posOffset>
                </wp:positionV>
                <wp:extent cx="342900" cy="800100"/>
                <wp:effectExtent l="19050" t="19050" r="0" b="0"/>
                <wp:wrapNone/>
                <wp:docPr id="58" nam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8001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FDDFD" id=" 164" o:spid="_x0000_s1026" style="position:absolute;margin-left:33pt;margin-top:5.3pt;width:27pt;height:6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" strokeweight="2.25pt">
                <v:path arrowok="t"/>
              </v:rect>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82816" behindDoc="0" locked="0" layoutInCell="1" allowOverlap="1" wp14:anchorId="6B434F28" wp14:editId="1040957D">
                <wp:simplePos x="0" y="0"/>
                <wp:positionH relativeFrom="column">
                  <wp:posOffset>104775</wp:posOffset>
                </wp:positionH>
                <wp:positionV relativeFrom="paragraph">
                  <wp:posOffset>9525</wp:posOffset>
                </wp:positionV>
                <wp:extent cx="114300" cy="0"/>
                <wp:effectExtent l="0" t="19050" r="0" b="0"/>
                <wp:wrapNone/>
                <wp:docPr id="57" nam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A8ACD" id=" 16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75pt" to="17.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" strokeweight="2.25pt">
                <o:lock v:ext="edit" shapetype="f"/>
              </v:line>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692032" behindDoc="0" locked="0" layoutInCell="1" allowOverlap="1" wp14:anchorId="18B39BE1" wp14:editId="3D6FB472">
                <wp:simplePos x="0" y="0"/>
                <wp:positionH relativeFrom="column">
                  <wp:posOffset>1200785</wp:posOffset>
                </wp:positionH>
                <wp:positionV relativeFrom="paragraph">
                  <wp:posOffset>135890</wp:posOffset>
                </wp:positionV>
                <wp:extent cx="342900" cy="571500"/>
                <wp:effectExtent l="19050" t="19050" r="0" b="0"/>
                <wp:wrapNone/>
                <wp:docPr id="56" name="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5715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C5B9D8" id=" 176" o:spid="_x0000_s1026" style="position:absolute;margin-left:94.55pt;margin-top:10.7pt;width:27pt;height: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" strokeweight="2.25pt">
                <v:path arrowok="t"/>
              </v:rect>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80768" behindDoc="0" locked="0" layoutInCell="1" allowOverlap="1" wp14:anchorId="016A4B9D" wp14:editId="65E38379">
                <wp:simplePos x="0" y="0"/>
                <wp:positionH relativeFrom="column">
                  <wp:posOffset>104775</wp:posOffset>
                </wp:positionH>
                <wp:positionV relativeFrom="paragraph">
                  <wp:posOffset>158115</wp:posOffset>
                </wp:positionV>
                <wp:extent cx="114300" cy="0"/>
                <wp:effectExtent l="0" t="19050" r="0" b="0"/>
                <wp:wrapNone/>
                <wp:docPr id="55" nam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7656B" id=" 165"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12.45pt" to="17.2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" strokeweight="2.25pt">
                <o:lock v:ext="edit" shapetype="f"/>
              </v:lin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681792" behindDoc="0" locked="0" layoutInCell="1" allowOverlap="1" wp14:anchorId="6437B710" wp14:editId="4876BAA7">
                <wp:simplePos x="0" y="0"/>
                <wp:positionH relativeFrom="column">
                  <wp:posOffset>-171450</wp:posOffset>
                </wp:positionH>
                <wp:positionV relativeFrom="paragraph">
                  <wp:posOffset>43815</wp:posOffset>
                </wp:positionV>
                <wp:extent cx="342900" cy="228600"/>
                <wp:effectExtent l="0" t="0" r="0" b="0"/>
                <wp:wrapNone/>
                <wp:docPr id="54" name="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7B710" id=" 166" o:spid="_x0000_s1044" type="#_x0000_t202" style="position:absolute;left:0;text-align:left;margin-left:-13.5pt;margin-top:3.45pt;width:27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" filled="f" stroked="f">
                <v:path arrowok="t"/>
                <v:textbox>
                  <w:txbxContent>
                    <w:p w:rsidR="007A3B8B" w:rsidRDefault="007A3B8B" w:rsidP="007A3B8B">
                      <w:r>
                        <w:t>10</w:t>
                      </w:r>
                    </w:p>
                  </w:txbxContent>
                </v:textbox>
              </v:shape>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702272" behindDoc="0" locked="0" layoutInCell="1" allowOverlap="1" wp14:anchorId="0DE36A58" wp14:editId="687364FE">
                <wp:simplePos x="0" y="0"/>
                <wp:positionH relativeFrom="column">
                  <wp:posOffset>2057400</wp:posOffset>
                </wp:positionH>
                <wp:positionV relativeFrom="paragraph">
                  <wp:posOffset>97155</wp:posOffset>
                </wp:positionV>
                <wp:extent cx="685800" cy="228600"/>
                <wp:effectExtent l="0" t="0" r="0" b="0"/>
                <wp:wrapNone/>
                <wp:docPr id="53" name="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36A58" id=" 186" o:spid="_x0000_s1045" type="#_x0000_t202" style="position:absolute;left:0;text-align:left;margin-left:162pt;margin-top:7.65pt;width:54pt;height:1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" filled="f" stroked="f">
                <v:path arrowok="t"/>
                <v:textbox>
                  <w:txbxContent>
                    <w:p w:rsidR="007A3B8B" w:rsidRDefault="007A3B8B" w:rsidP="007A3B8B">
                      <w:pPr>
                        <w:rPr>
                          <w:b/>
                          <w:bCs/>
                        </w:rPr>
                      </w:pPr>
                    </w:p>
                  </w:txbxContent>
                </v:textbox>
              </v:shape>
            </w:pict>
          </mc:Fallback>
        </mc:AlternateConten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r w:rsidRPr="00D637F5">
        <w:rPr>
          <w:rFonts w:ascii="Tahoma" w:hAnsi="Tahoma" w:cs="Tahoma"/>
          <w:b/>
          <w:bCs/>
          <w:noProof/>
          <w:sz w:val="21"/>
          <w:szCs w:val="21"/>
          <w:lang w:val="en-GB" w:eastAsia="en-GB"/>
        </w:rPr>
        <mc:AlternateContent>
          <mc:Choice Requires="wps">
            <w:drawing>
              <wp:anchor distT="0" distB="0" distL="114300" distR="114300" simplePos="0" relativeHeight="251701248" behindDoc="0" locked="0" layoutInCell="1" allowOverlap="1" wp14:anchorId="2DF658DD" wp14:editId="5EBBE209">
                <wp:simplePos x="0" y="0"/>
                <wp:positionH relativeFrom="column">
                  <wp:posOffset>304800</wp:posOffset>
                </wp:positionH>
                <wp:positionV relativeFrom="paragraph">
                  <wp:posOffset>81280</wp:posOffset>
                </wp:positionV>
                <wp:extent cx="685800" cy="342900"/>
                <wp:effectExtent l="0" t="0" r="0" b="0"/>
                <wp:wrapNone/>
                <wp:docPr id="52" name="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S. S. 1p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658DD" id=" 185" o:spid="_x0000_s1046" type="#_x0000_t202" style="position:absolute;left:0;text-align:left;margin-left:24pt;margin-top:6.4pt;width:54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" filled="f" stroked="f">
                <v:path arrowok="t"/>
                <v:textbox>
                  <w:txbxContent>
                    <w:p w:rsidR="007A3B8B" w:rsidRDefault="007A3B8B" w:rsidP="007A3B8B">
                      <w:r>
                        <w:t>S. S. 1p</w:t>
                      </w:r>
                    </w:p>
                  </w:txbxContent>
                </v:textbox>
              </v:shape>
            </w:pict>
          </mc:Fallback>
        </mc:AlternateContent>
      </w:r>
      <w:r w:rsidRPr="00D637F5">
        <w:rPr>
          <w:rFonts w:ascii="Tahoma" w:hAnsi="Tahoma" w:cs="Tahoma"/>
          <w:b/>
          <w:bCs/>
          <w:noProof/>
          <w:sz w:val="21"/>
          <w:szCs w:val="21"/>
          <w:lang w:val="en-GB" w:eastAsia="en-GB"/>
        </w:rPr>
        <mc:AlternateContent>
          <mc:Choice Requires="wps">
            <w:drawing>
              <wp:anchor distT="0" distB="0" distL="114300" distR="114300" simplePos="0" relativeHeight="251700224" behindDoc="0" locked="0" layoutInCell="1" allowOverlap="1" wp14:anchorId="68DB659C" wp14:editId="43D5F28E">
                <wp:simplePos x="0" y="0"/>
                <wp:positionH relativeFrom="column">
                  <wp:posOffset>1028700</wp:posOffset>
                </wp:positionH>
                <wp:positionV relativeFrom="paragraph">
                  <wp:posOffset>109855</wp:posOffset>
                </wp:positionV>
                <wp:extent cx="800100" cy="228600"/>
                <wp:effectExtent l="0" t="0" r="0" b="0"/>
                <wp:wrapNone/>
                <wp:docPr id="51" name="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S. S. 1w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B659C" id=" 184" o:spid="_x0000_s1047" type="#_x0000_t202" style="position:absolute;left:0;text-align:left;margin-left:81pt;margin-top:8.65pt;width:63pt;height:1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" filled="f" stroked="f">
                <v:path arrowok="t"/>
                <v:textbox>
                  <w:txbxContent>
                    <w:p w:rsidR="007A3B8B" w:rsidRDefault="007A3B8B" w:rsidP="007A3B8B">
                      <w:r>
                        <w:t>S. S. 1w</w:t>
                      </w:r>
                    </w:p>
                  </w:txbxContent>
                </v:textbox>
              </v:shape>
            </w:pict>
          </mc:Fallback>
        </mc:AlternateContent>
      </w: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 xml:space="preserve">                             </w:t>
      </w: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Examples of Multiple Bar Charts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1620"/>
        <w:gridCol w:w="1620"/>
        <w:gridCol w:w="1620"/>
      </w:tblGrid>
      <w:tr w:rsidR="007A3B8B" w:rsidRPr="00D637F5" w:rsidTr="00574F8F">
        <w:tc>
          <w:tcPr>
            <w:tcW w:w="280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Produce line Tunner</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2000</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200</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2002</w:t>
            </w:r>
          </w:p>
        </w:tc>
      </w:tr>
      <w:tr w:rsidR="007A3B8B" w:rsidRPr="00D637F5" w:rsidTr="00574F8F">
        <w:tc>
          <w:tcPr>
            <w:tcW w:w="280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Cocoa</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500</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700</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200</w:t>
            </w:r>
          </w:p>
        </w:tc>
      </w:tr>
      <w:tr w:rsidR="007A3B8B" w:rsidRPr="00D637F5" w:rsidTr="00574F8F">
        <w:tc>
          <w:tcPr>
            <w:tcW w:w="280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Cotton</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400</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300</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500</w:t>
            </w:r>
          </w:p>
        </w:tc>
      </w:tr>
      <w:tr w:rsidR="007A3B8B" w:rsidRPr="00D637F5" w:rsidTr="00574F8F">
        <w:tc>
          <w:tcPr>
            <w:tcW w:w="280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Groundnut</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300</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400</w:t>
            </w:r>
          </w:p>
        </w:tc>
        <w:tc>
          <w:tcPr>
            <w:tcW w:w="162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400</w:t>
            </w:r>
          </w:p>
        </w:tc>
      </w:tr>
    </w:tbl>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27872" behindDoc="0" locked="0" layoutInCell="1" allowOverlap="1" wp14:anchorId="01C7061C" wp14:editId="4B420F74">
                <wp:simplePos x="0" y="0"/>
                <wp:positionH relativeFrom="column">
                  <wp:posOffset>2857500</wp:posOffset>
                </wp:positionH>
                <wp:positionV relativeFrom="paragraph">
                  <wp:posOffset>904240</wp:posOffset>
                </wp:positionV>
                <wp:extent cx="228600" cy="571500"/>
                <wp:effectExtent l="19050" t="19050" r="0" b="0"/>
                <wp:wrapNone/>
                <wp:docPr id="50" name="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571500"/>
                        </a:xfrm>
                        <a:prstGeom prst="rect">
                          <a:avLst/>
                        </a:prstGeom>
                        <a:blipFill dpi="0" rotWithShape="0">
                          <a:blip r:embed="rId9"/>
                          <a:srcRect/>
                          <a:tile tx="0" ty="0" sx="100000" sy="100000" flip="none" algn="tl"/>
                        </a:blip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870C2C" id=" 213" o:spid="_x0000_s1026" style="position:absolute;margin-left:225pt;margin-top:71.2pt;width:18pt;height: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" strokeweight="2.25pt">
                <v:fill r:id="rId10" o:title="" recolor="t" type="tile"/>
                <v:path arrowok="t"/>
              </v:rect>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25824" behindDoc="0" locked="0" layoutInCell="1" allowOverlap="1" wp14:anchorId="4057A039" wp14:editId="7CAA7555">
                <wp:simplePos x="0" y="0"/>
                <wp:positionH relativeFrom="column">
                  <wp:posOffset>2400300</wp:posOffset>
                </wp:positionH>
                <wp:positionV relativeFrom="paragraph">
                  <wp:posOffset>231140</wp:posOffset>
                </wp:positionV>
                <wp:extent cx="228600" cy="1257300"/>
                <wp:effectExtent l="19050" t="19050" r="0" b="0"/>
                <wp:wrapNone/>
                <wp:docPr id="49" name="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2573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15C960" id=" 211" o:spid="_x0000_s1026" style="position:absolute;margin-left:189pt;margin-top:18.2pt;width:18pt;height:9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" strokeweight="2.25pt">
                <v:path arrowok="t"/>
              </v:rect>
            </w:pict>
          </mc:Fallback>
        </mc:AlternateContent>
      </w:r>
      <w:r w:rsidRPr="00D637F5">
        <w:rPr>
          <w:rFonts w:ascii="Tahoma" w:hAnsi="Tahoma" w:cs="Tahoma"/>
          <w:noProof/>
          <w:sz w:val="21"/>
          <w:szCs w:val="21"/>
          <w:lang w:val="en-GB" w:eastAsia="en-GB"/>
        </w:rPr>
        <mc:AlternateContent>
          <mc:Choice Requires="wpg">
            <w:drawing>
              <wp:anchor distT="0" distB="0" distL="114300" distR="114300" simplePos="0" relativeHeight="251707392" behindDoc="0" locked="0" layoutInCell="1" allowOverlap="1" wp14:anchorId="32643AC9" wp14:editId="4A300311">
                <wp:simplePos x="0" y="0"/>
                <wp:positionH relativeFrom="column">
                  <wp:posOffset>381000</wp:posOffset>
                </wp:positionH>
                <wp:positionV relativeFrom="paragraph">
                  <wp:posOffset>-568960</wp:posOffset>
                </wp:positionV>
                <wp:extent cx="2933700" cy="2057400"/>
                <wp:effectExtent l="19050" t="0" r="0" b="0"/>
                <wp:wrapNone/>
                <wp:docPr id="46" name="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3700" cy="2057400"/>
                          <a:chOff x="2160" y="3960"/>
                          <a:chExt cx="3240" cy="2700"/>
                        </a:xfrm>
                      </wpg:grpSpPr>
                      <wps:wsp>
                        <wps:cNvPr id="47" name=" 192"/>
                        <wps:cNvCnPr>
                          <a:cxnSpLocks/>
                        </wps:cNvCnPr>
                        <wps:spPr bwMode="auto">
                          <a:xfrm>
                            <a:off x="2160" y="3960"/>
                            <a:ext cx="0" cy="27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8" name=" 193"/>
                        <wps:cNvCnPr>
                          <a:cxnSpLocks/>
                        </wps:cNvCnPr>
                        <wps:spPr bwMode="auto">
                          <a:xfrm>
                            <a:off x="2160" y="6660"/>
                            <a:ext cx="32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901CF6" id=" 191" o:spid="_x0000_s1026" style="position:absolute;margin-left:30pt;margin-top:-44.8pt;width:231pt;height:162pt;z-index:251707392" coordorigin="2160,3960" coordsize="3240,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">
                <v:line id=" 192" o:spid="_x0000_s1027" style="position:absolute;visibility:visible;mso-wrap-style:square" from="2160,3960" to="2160,6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" strokeweight="2.25pt">
                  <o:lock v:ext="edit" shapetype="f"/>
                </v:line>
                <v:line id=" 193" o:spid="_x0000_s1028" style="position:absolute;visibility:visible;mso-wrap-style:square" from="2160,6660" to="5400,6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" strokeweight="2.25pt">
                  <o:lock v:ext="edit" shapetype="f"/>
                </v:line>
              </v:group>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15584" behindDoc="0" locked="0" layoutInCell="1" allowOverlap="1" wp14:anchorId="2EF2790C" wp14:editId="271A7AFB">
                <wp:simplePos x="0" y="0"/>
                <wp:positionH relativeFrom="column">
                  <wp:posOffset>257175</wp:posOffset>
                </wp:positionH>
                <wp:positionV relativeFrom="paragraph">
                  <wp:posOffset>-226060</wp:posOffset>
                </wp:positionV>
                <wp:extent cx="114300" cy="0"/>
                <wp:effectExtent l="0" t="19050" r="0" b="0"/>
                <wp:wrapNone/>
                <wp:docPr id="45" nam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5F9B4" id=" 201"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17.8pt" to="29.2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" strokeweight="2.25pt">
                <o:lock v:ext="edit" shapetype="f"/>
              </v:lin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22752" behindDoc="0" locked="0" layoutInCell="1" allowOverlap="1" wp14:anchorId="3DECBCCF" wp14:editId="3E1431EF">
                <wp:simplePos x="0" y="0"/>
                <wp:positionH relativeFrom="column">
                  <wp:posOffset>1485900</wp:posOffset>
                </wp:positionH>
                <wp:positionV relativeFrom="paragraph">
                  <wp:posOffset>-111760</wp:posOffset>
                </wp:positionV>
                <wp:extent cx="228600" cy="1600200"/>
                <wp:effectExtent l="19050" t="19050" r="0" b="0"/>
                <wp:wrapNone/>
                <wp:docPr id="44" name="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6002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7B6E4B" id=" 208" o:spid="_x0000_s1026" style="position:absolute;margin-left:117pt;margin-top:-8.8pt;width:18pt;height:12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" strokeweight="2.25pt">
                <v:path arrowok="t"/>
              </v:rect>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16608" behindDoc="0" locked="0" layoutInCell="1" allowOverlap="1" wp14:anchorId="27CC6469" wp14:editId="6734C7AA">
                <wp:simplePos x="0" y="0"/>
                <wp:positionH relativeFrom="column">
                  <wp:posOffset>-114300</wp:posOffset>
                </wp:positionH>
                <wp:positionV relativeFrom="paragraph">
                  <wp:posOffset>-340360</wp:posOffset>
                </wp:positionV>
                <wp:extent cx="457200" cy="228600"/>
                <wp:effectExtent l="0" t="0" r="0" b="0"/>
                <wp:wrapNone/>
                <wp:docPr id="43" name="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800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C6469" id=" 202" o:spid="_x0000_s1048" type="#_x0000_t202" style="position:absolute;left:0;text-align:left;margin-left:-9pt;margin-top:-26.8pt;width:36pt;height:1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" filled="f" stroked="f">
                <v:path arrowok="t"/>
                <v:textbox>
                  <w:txbxContent>
                    <w:p w:rsidR="007A3B8B" w:rsidRDefault="007A3B8B" w:rsidP="007A3B8B">
                      <w:r>
                        <w:t>800</w:t>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13536" behindDoc="0" locked="0" layoutInCell="1" allowOverlap="1" wp14:anchorId="6EDCB573" wp14:editId="2429DDD0">
                <wp:simplePos x="0" y="0"/>
                <wp:positionH relativeFrom="column">
                  <wp:posOffset>257175</wp:posOffset>
                </wp:positionH>
                <wp:positionV relativeFrom="paragraph">
                  <wp:posOffset>230505</wp:posOffset>
                </wp:positionV>
                <wp:extent cx="114300" cy="0"/>
                <wp:effectExtent l="0" t="19050" r="0" b="0"/>
                <wp:wrapNone/>
                <wp:docPr id="42" nam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FF181" id=" 199"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18.15pt" to="29.2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" strokeweight="2.25pt">
                <o:lock v:ext="edit" shapetype="f"/>
              </v:line>
            </w:pict>
          </mc:Fallback>
        </mc:AlternateContent>
      </w:r>
      <w:r w:rsidRPr="00D637F5">
        <w:rPr>
          <w:rFonts w:ascii="Tahoma" w:hAnsi="Tahoma" w:cs="Tahoma"/>
          <w:noProof/>
          <w:sz w:val="21"/>
          <w:szCs w:val="21"/>
          <w:lang w:val="en-GB" w:eastAsia="en-GB"/>
        </w:rPr>
        <mc:AlternateContent>
          <mc:Choice Requires="wpg">
            <w:drawing>
              <wp:anchor distT="0" distB="0" distL="114300" distR="114300" simplePos="0" relativeHeight="251730944" behindDoc="0" locked="0" layoutInCell="1" allowOverlap="1" wp14:anchorId="752F30BA" wp14:editId="2E6D4A4E">
                <wp:simplePos x="0" y="0"/>
                <wp:positionH relativeFrom="column">
                  <wp:posOffset>4343400</wp:posOffset>
                </wp:positionH>
                <wp:positionV relativeFrom="paragraph">
                  <wp:posOffset>447675</wp:posOffset>
                </wp:positionV>
                <wp:extent cx="457200" cy="855980"/>
                <wp:effectExtent l="19050" t="19050" r="0" b="1270"/>
                <wp:wrapNone/>
                <wp:docPr id="38" name="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855980"/>
                          <a:chOff x="7380" y="2611"/>
                          <a:chExt cx="1080" cy="1348"/>
                        </a:xfrm>
                      </wpg:grpSpPr>
                      <wps:wsp>
                        <wps:cNvPr id="39" name=" 217"/>
                        <wps:cNvSpPr>
                          <a:spLocks/>
                        </wps:cNvSpPr>
                        <wps:spPr bwMode="auto">
                          <a:xfrm>
                            <a:off x="7380" y="2611"/>
                            <a:ext cx="1080" cy="449"/>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40" name=" 218"/>
                        <wps:cNvSpPr>
                          <a:spLocks/>
                        </wps:cNvSpPr>
                        <wps:spPr bwMode="auto">
                          <a:xfrm>
                            <a:off x="7380" y="3060"/>
                            <a:ext cx="1080" cy="449"/>
                          </a:xfrm>
                          <a:prstGeom prst="rect">
                            <a:avLst/>
                          </a:prstGeom>
                          <a:blipFill dpi="0" rotWithShape="0">
                            <a:blip r:embed="rId7"/>
                            <a:srcRect/>
                            <a:tile tx="0" ty="0" sx="100000" sy="100000" flip="none" algn="tl"/>
                          </a:blipFill>
                          <a:ln w="28575">
                            <a:solidFill>
                              <a:srgbClr val="000000"/>
                            </a:solidFill>
                            <a:miter lim="800000"/>
                            <a:headEnd/>
                            <a:tailEnd/>
                          </a:ln>
                        </wps:spPr>
                        <wps:bodyPr rot="0" vert="horz" wrap="square" lIns="91440" tIns="45720" rIns="91440" bIns="45720" anchor="t" anchorCtr="0" upright="1">
                          <a:noAutofit/>
                        </wps:bodyPr>
                      </wps:wsp>
                      <wps:wsp>
                        <wps:cNvPr id="41" name=" 219"/>
                        <wps:cNvSpPr>
                          <a:spLocks/>
                        </wps:cNvSpPr>
                        <wps:spPr bwMode="auto">
                          <a:xfrm>
                            <a:off x="7380" y="3510"/>
                            <a:ext cx="1080" cy="449"/>
                          </a:xfrm>
                          <a:prstGeom prst="rect">
                            <a:avLst/>
                          </a:prstGeom>
                          <a:blipFill dpi="0" rotWithShape="0">
                            <a:blip r:embed="rId9"/>
                            <a:srcRect/>
                            <a:tile tx="0" ty="0" sx="100000" sy="100000" flip="none" algn="tl"/>
                          </a:blipFill>
                          <a:ln w="2857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60C376" id=" 216" o:spid="_x0000_s1026" style="position:absolute;margin-left:342pt;margin-top:35.25pt;width:36pt;height:67.4pt;z-index:251730944" coordorigin="7380,2611" coordsize="1080,13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">
                <v:rect id=" 217" o:spid="_x0000_s1027" style="position:absolute;left:7380;top:2611;width:1080;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" strokeweight="2.25pt">
                  <v:path arrowok="t"/>
                </v:rect>
                <v:rect id=" 218" o:spid="_x0000_s1028" style="position:absolute;left:7380;top:3060;width:1080;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" strokeweight="2.25pt">
                  <v:fill r:id="rId8" o:title="" recolor="t" type="tile"/>
                  <v:path arrowok="t"/>
                </v:rect>
                <v:rect id=" 219" o:spid="_x0000_s1029" style="position:absolute;left:7380;top:3510;width:1080;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" strokeweight="2.25pt">
                  <v:fill r:id="rId10" o:title="" recolor="t" type="tile"/>
                  <v:path arrowok="t"/>
                </v:rect>
              </v:group>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08416" behindDoc="0" locked="0" layoutInCell="1" allowOverlap="1" wp14:anchorId="31C85A32" wp14:editId="6E38EB0E">
                <wp:simplePos x="0" y="0"/>
                <wp:positionH relativeFrom="column">
                  <wp:posOffset>533400</wp:posOffset>
                </wp:positionH>
                <wp:positionV relativeFrom="paragraph">
                  <wp:posOffset>447675</wp:posOffset>
                </wp:positionV>
                <wp:extent cx="228600" cy="1028700"/>
                <wp:effectExtent l="19050" t="19050" r="0" b="0"/>
                <wp:wrapNone/>
                <wp:docPr id="37" name="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0287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19C6A1" id=" 194" o:spid="_x0000_s1026" style="position:absolute;margin-left:42pt;margin-top:35.25pt;width:18pt;height:8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" strokeweight="2.25pt">
                <v:path arrowok="t"/>
              </v:rect>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23776" behindDoc="0" locked="0" layoutInCell="1" allowOverlap="1" wp14:anchorId="189E6F73" wp14:editId="11264FE5">
                <wp:simplePos x="0" y="0"/>
                <wp:positionH relativeFrom="column">
                  <wp:posOffset>1943100</wp:posOffset>
                </wp:positionH>
                <wp:positionV relativeFrom="paragraph">
                  <wp:posOffset>675640</wp:posOffset>
                </wp:positionV>
                <wp:extent cx="228600" cy="800100"/>
                <wp:effectExtent l="19050" t="19050" r="0" b="0"/>
                <wp:wrapNone/>
                <wp:docPr id="36" name="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800100"/>
                        </a:xfrm>
                        <a:prstGeom prst="rect">
                          <a:avLst/>
                        </a:prstGeom>
                        <a:blipFill dpi="0" rotWithShape="0">
                          <a:blip r:embed="rId9"/>
                          <a:srcRect/>
                          <a:tile tx="0" ty="0" sx="100000" sy="100000" flip="none" algn="tl"/>
                        </a:blip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158E9" id=" 209" o:spid="_x0000_s1026" style="position:absolute;margin-left:153pt;margin-top:53.2pt;width:18pt;height:6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" strokeweight="2.25pt">
                <v:fill r:id="rId10" o:title="" recolor="t" type="tile"/>
                <v:path arrowok="t"/>
              </v:rect>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20704" behindDoc="0" locked="0" layoutInCell="1" allowOverlap="1" wp14:anchorId="05D3B1C0" wp14:editId="2556D703">
                <wp:simplePos x="0" y="0"/>
                <wp:positionH relativeFrom="column">
                  <wp:posOffset>762000</wp:posOffset>
                </wp:positionH>
                <wp:positionV relativeFrom="paragraph">
                  <wp:posOffset>675640</wp:posOffset>
                </wp:positionV>
                <wp:extent cx="228600" cy="800100"/>
                <wp:effectExtent l="19050" t="19050" r="0" b="0"/>
                <wp:wrapNone/>
                <wp:docPr id="35" name="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800100"/>
                        </a:xfrm>
                        <a:prstGeom prst="rect">
                          <a:avLst/>
                        </a:prstGeom>
                        <a:blipFill dpi="0" rotWithShape="0">
                          <a:blip r:embed="rId7"/>
                          <a:srcRect/>
                          <a:tile tx="0" ty="0" sx="100000" sy="100000" flip="none" algn="tl"/>
                        </a:blip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0BA0B" id=" 206" o:spid="_x0000_s1026" style="position:absolute;margin-left:60pt;margin-top:53.2pt;width:18pt;height:6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" strokeweight="2.25pt">
                <v:fill r:id="rId8" o:title="" recolor="t" type="tile"/>
                <v:path arrowok="t"/>
              </v:rect>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11488" behindDoc="0" locked="0" layoutInCell="1" allowOverlap="1" wp14:anchorId="0F8353C7" wp14:editId="3C31A9EC">
                <wp:simplePos x="0" y="0"/>
                <wp:positionH relativeFrom="column">
                  <wp:posOffset>257175</wp:posOffset>
                </wp:positionH>
                <wp:positionV relativeFrom="paragraph">
                  <wp:posOffset>675640</wp:posOffset>
                </wp:positionV>
                <wp:extent cx="114300" cy="0"/>
                <wp:effectExtent l="0" t="19050" r="0" b="0"/>
                <wp:wrapNone/>
                <wp:docPr id="34" nam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D0F9F" id=" 197"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53.2pt" to="29.25pt,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" strokeweight="2.25pt">
                <o:lock v:ext="edit" shapetype="f"/>
              </v:lin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12512" behindDoc="0" locked="0" layoutInCell="1" allowOverlap="1" wp14:anchorId="58509827" wp14:editId="26E9ECB5">
                <wp:simplePos x="0" y="0"/>
                <wp:positionH relativeFrom="column">
                  <wp:posOffset>-95250</wp:posOffset>
                </wp:positionH>
                <wp:positionV relativeFrom="paragraph">
                  <wp:posOffset>561340</wp:posOffset>
                </wp:positionV>
                <wp:extent cx="457200" cy="228600"/>
                <wp:effectExtent l="0" t="0" r="0" b="0"/>
                <wp:wrapNone/>
                <wp:docPr id="33" name="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400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09827" id=" 198" o:spid="_x0000_s1049" type="#_x0000_t202" style="position:absolute;left:0;text-align:left;margin-left:-7.5pt;margin-top:44.2pt;width:36pt;height:1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" filled="f" stroked="f">
                <v:path arrowok="t"/>
                <v:textbox>
                  <w:txbxContent>
                    <w:p w:rsidR="007A3B8B" w:rsidRDefault="007A3B8B" w:rsidP="007A3B8B">
                      <w:r>
                        <w:t>400</w:t>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24800" behindDoc="0" locked="0" layoutInCell="1" allowOverlap="1" wp14:anchorId="772A9BBD" wp14:editId="38A5A682">
                <wp:simplePos x="0" y="0"/>
                <wp:positionH relativeFrom="column">
                  <wp:posOffset>1714500</wp:posOffset>
                </wp:positionH>
                <wp:positionV relativeFrom="paragraph">
                  <wp:posOffset>904240</wp:posOffset>
                </wp:positionV>
                <wp:extent cx="228600" cy="571500"/>
                <wp:effectExtent l="19050" t="19050" r="0" b="0"/>
                <wp:wrapNone/>
                <wp:docPr id="32" name="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571500"/>
                        </a:xfrm>
                        <a:prstGeom prst="rect">
                          <a:avLst/>
                        </a:prstGeom>
                        <a:blipFill dpi="0" rotWithShape="0">
                          <a:blip r:embed="rId7"/>
                          <a:srcRect/>
                          <a:tile tx="0" ty="0" sx="100000" sy="100000" flip="none" algn="tl"/>
                        </a:blip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F8C73F" id=" 210" o:spid="_x0000_s1026" style="position:absolute;margin-left:135pt;margin-top:71.2pt;width:18pt;height: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" strokeweight="2.25pt">
                <v:fill r:id="rId8" o:title="" recolor="t" type="tile"/>
                <v:path arrowok="t"/>
              </v:rect>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21728" behindDoc="0" locked="0" layoutInCell="1" allowOverlap="1" wp14:anchorId="45F1A504" wp14:editId="6254517C">
                <wp:simplePos x="0" y="0"/>
                <wp:positionH relativeFrom="column">
                  <wp:posOffset>990600</wp:posOffset>
                </wp:positionH>
                <wp:positionV relativeFrom="paragraph">
                  <wp:posOffset>904240</wp:posOffset>
                </wp:positionV>
                <wp:extent cx="228600" cy="571500"/>
                <wp:effectExtent l="19050" t="19050" r="0" b="0"/>
                <wp:wrapNone/>
                <wp:docPr id="31" name="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571500"/>
                        </a:xfrm>
                        <a:prstGeom prst="rect">
                          <a:avLst/>
                        </a:prstGeom>
                        <a:blipFill dpi="0" rotWithShape="0">
                          <a:blip r:embed="rId9"/>
                          <a:srcRect/>
                          <a:tile tx="0" ty="0" sx="100000" sy="100000" flip="none" algn="tl"/>
                        </a:blip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F114A" id=" 207" o:spid="_x0000_s1026" style="position:absolute;margin-left:78pt;margin-top:71.2pt;width:18pt;height: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" strokeweight="2.25pt">
                <v:fill r:id="rId10" o:title="" recolor="t" type="tile"/>
                <v:path arrowok="t"/>
              </v:rect>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09440" behindDoc="0" locked="0" layoutInCell="1" allowOverlap="1" wp14:anchorId="57C6E361" wp14:editId="040DD835">
                <wp:simplePos x="0" y="0"/>
                <wp:positionH relativeFrom="column">
                  <wp:posOffset>257175</wp:posOffset>
                </wp:positionH>
                <wp:positionV relativeFrom="paragraph">
                  <wp:posOffset>1134110</wp:posOffset>
                </wp:positionV>
                <wp:extent cx="114300" cy="0"/>
                <wp:effectExtent l="0" t="19050" r="0" b="0"/>
                <wp:wrapNone/>
                <wp:docPr id="30" nam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4B66B" id=" 195"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89.3pt" to="29.25pt,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" strokeweight="2.25pt">
                <o:lock v:ext="edit" shapetype="f"/>
              </v:lin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10464" behindDoc="0" locked="0" layoutInCell="1" allowOverlap="1" wp14:anchorId="222C262C" wp14:editId="12C13350">
                <wp:simplePos x="0" y="0"/>
                <wp:positionH relativeFrom="column">
                  <wp:posOffset>-114300</wp:posOffset>
                </wp:positionH>
                <wp:positionV relativeFrom="paragraph">
                  <wp:posOffset>1019175</wp:posOffset>
                </wp:positionV>
                <wp:extent cx="457200" cy="228600"/>
                <wp:effectExtent l="0" t="0" r="0" b="0"/>
                <wp:wrapNone/>
                <wp:docPr id="29" name="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200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C262C" id=" 196" o:spid="_x0000_s1050" type="#_x0000_t202" style="position:absolute;left:0;text-align:left;margin-left:-9pt;margin-top:80.25pt;width:36pt;height:1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" filled="f" stroked="f">
                <v:path arrowok="t"/>
                <v:textbox>
                  <w:txbxContent>
                    <w:p w:rsidR="007A3B8B" w:rsidRDefault="007A3B8B" w:rsidP="007A3B8B">
                      <w:r>
                        <w:t>200</w:t>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29920" behindDoc="0" locked="0" layoutInCell="1" allowOverlap="1" wp14:anchorId="18DA48ED" wp14:editId="092C5CCE">
                <wp:simplePos x="0" y="0"/>
                <wp:positionH relativeFrom="column">
                  <wp:posOffset>2514600</wp:posOffset>
                </wp:positionH>
                <wp:positionV relativeFrom="paragraph">
                  <wp:posOffset>1476375</wp:posOffset>
                </wp:positionV>
                <wp:extent cx="571500" cy="352425"/>
                <wp:effectExtent l="0" t="0" r="0" b="0"/>
                <wp:wrapNone/>
                <wp:docPr id="28" name="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rPr>
                            </w:pPr>
                            <w:r>
                              <w:rPr>
                                <w:b/>
                                <w:bCs/>
                              </w:rPr>
                              <w:t>2002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DA48ED" id=" 215" o:spid="_x0000_s1051" type="#_x0000_t202" style="position:absolute;left:0;text-align:left;margin-left:198pt;margin-top:116.25pt;width:45pt;height:27.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" filled="f" stroked="f">
                <v:path arrowok="t"/>
                <v:textbox>
                  <w:txbxContent>
                    <w:p w:rsidR="007A3B8B" w:rsidRDefault="007A3B8B" w:rsidP="007A3B8B">
                      <w:pPr>
                        <w:rPr>
                          <w:b/>
                          <w:bCs/>
                        </w:rPr>
                      </w:pPr>
                      <w:r>
                        <w:rPr>
                          <w:b/>
                          <w:bCs/>
                        </w:rPr>
                        <w:t>2002</w:t>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28896" behindDoc="0" locked="0" layoutInCell="1" allowOverlap="1" wp14:anchorId="05F100DD" wp14:editId="09BAD057">
                <wp:simplePos x="0" y="0"/>
                <wp:positionH relativeFrom="column">
                  <wp:posOffset>1600200</wp:posOffset>
                </wp:positionH>
                <wp:positionV relativeFrom="paragraph">
                  <wp:posOffset>1476375</wp:posOffset>
                </wp:positionV>
                <wp:extent cx="571500" cy="352425"/>
                <wp:effectExtent l="0" t="0" r="0" b="0"/>
                <wp:wrapNone/>
                <wp:docPr id="27" name="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rPr>
                            </w:pPr>
                            <w:r>
                              <w:rPr>
                                <w:b/>
                                <w:bCs/>
                              </w:rPr>
                              <w:t>2001</w:t>
                            </w:r>
                            <w:r>
                              <w:rPr>
                                <w:b/>
                                <w:bCs/>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100DD" id=" 214" o:spid="_x0000_s1052" type="#_x0000_t202" style="position:absolute;left:0;text-align:left;margin-left:126pt;margin-top:116.25pt;width:45pt;height:27.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" filled="f" stroked="f">
                <v:path arrowok="t"/>
                <v:textbox>
                  <w:txbxContent>
                    <w:p w:rsidR="007A3B8B" w:rsidRDefault="007A3B8B" w:rsidP="007A3B8B">
                      <w:pPr>
                        <w:rPr>
                          <w:b/>
                          <w:bCs/>
                        </w:rPr>
                      </w:pPr>
                      <w:r>
                        <w:rPr>
                          <w:b/>
                          <w:bCs/>
                        </w:rPr>
                        <w:t>2001</w:t>
                      </w:r>
                      <w:r>
                        <w:rPr>
                          <w:b/>
                          <w:bCs/>
                        </w:rPr>
                        <w:tab/>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19680" behindDoc="0" locked="0" layoutInCell="1" allowOverlap="1" wp14:anchorId="5ED759F8" wp14:editId="06A35A0F">
                <wp:simplePos x="0" y="0"/>
                <wp:positionH relativeFrom="column">
                  <wp:posOffset>685800</wp:posOffset>
                </wp:positionH>
                <wp:positionV relativeFrom="paragraph">
                  <wp:posOffset>1476375</wp:posOffset>
                </wp:positionV>
                <wp:extent cx="571500" cy="352425"/>
                <wp:effectExtent l="0" t="0" r="0" b="0"/>
                <wp:wrapNone/>
                <wp:docPr id="26" name="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rPr>
                            </w:pPr>
                            <w:r>
                              <w:rPr>
                                <w:b/>
                                <w:bCs/>
                              </w:rPr>
                              <w:t>2000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D759F8" id=" 205" o:spid="_x0000_s1053" type="#_x0000_t202" style="position:absolute;left:0;text-align:left;margin-left:54pt;margin-top:116.25pt;width:45pt;height:27.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" filled="f" stroked="f">
                <v:path arrowok="t"/>
                <v:textbox>
                  <w:txbxContent>
                    <w:p w:rsidR="007A3B8B" w:rsidRDefault="007A3B8B" w:rsidP="007A3B8B">
                      <w:pPr>
                        <w:rPr>
                          <w:b/>
                          <w:bCs/>
                        </w:rPr>
                      </w:pPr>
                      <w:r>
                        <w:rPr>
                          <w:b/>
                          <w:bCs/>
                        </w:rPr>
                        <w:t>2000</w:t>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17632" behindDoc="0" locked="0" layoutInCell="1" allowOverlap="1" wp14:anchorId="43C2B88E" wp14:editId="202F07E3">
                <wp:simplePos x="0" y="0"/>
                <wp:positionH relativeFrom="column">
                  <wp:posOffset>3314700</wp:posOffset>
                </wp:positionH>
                <wp:positionV relativeFrom="paragraph">
                  <wp:posOffset>1362075</wp:posOffset>
                </wp:positionV>
                <wp:extent cx="685800" cy="228600"/>
                <wp:effectExtent l="0" t="0" r="0" b="0"/>
                <wp:wrapNone/>
                <wp:docPr id="25" name="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rPr>
                            </w:pPr>
                            <w:r>
                              <w:rPr>
                                <w:b/>
                                <w:bCs/>
                              </w:rPr>
                              <w:t xml:space="preserve">Year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2B88E" id=" 203" o:spid="_x0000_s1054" type="#_x0000_t202" style="position:absolute;left:0;text-align:left;margin-left:261pt;margin-top:107.25pt;width:54pt;height:1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" filled="f" stroked="f">
                <v:path arrowok="t"/>
                <v:textbox>
                  <w:txbxContent>
                    <w:p w:rsidR="007A3B8B" w:rsidRDefault="007A3B8B" w:rsidP="007A3B8B">
                      <w:pPr>
                        <w:rPr>
                          <w:b/>
                          <w:bCs/>
                        </w:rPr>
                      </w:pPr>
                      <w:r>
                        <w:rPr>
                          <w:b/>
                          <w:bCs/>
                        </w:rPr>
                        <w:t xml:space="preserve">Year </w:t>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18656" behindDoc="0" locked="0" layoutInCell="1" allowOverlap="1" wp14:anchorId="474E634F" wp14:editId="2544B15B">
                <wp:simplePos x="0" y="0"/>
                <wp:positionH relativeFrom="column">
                  <wp:posOffset>4229100</wp:posOffset>
                </wp:positionH>
                <wp:positionV relativeFrom="paragraph">
                  <wp:posOffset>116840</wp:posOffset>
                </wp:positionV>
                <wp:extent cx="685800" cy="228600"/>
                <wp:effectExtent l="0" t="0" r="0" b="0"/>
                <wp:wrapNone/>
                <wp:docPr id="24" name="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rPr>
                            </w:pPr>
                            <w:r>
                              <w:rPr>
                                <w:b/>
                                <w:bCs/>
                              </w:rPr>
                              <w:t>KEY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E634F" id=" 204" o:spid="_x0000_s1055" type="#_x0000_t202" style="position:absolute;left:0;text-align:left;margin-left:333pt;margin-top:9.2pt;width:54pt;height:1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" filled="f" stroked="f">
                <v:path arrowok="t"/>
                <v:textbox>
                  <w:txbxContent>
                    <w:p w:rsidR="007A3B8B" w:rsidRDefault="007A3B8B" w:rsidP="007A3B8B">
                      <w:pPr>
                        <w:rPr>
                          <w:b/>
                          <w:bCs/>
                        </w:rPr>
                      </w:pPr>
                      <w:r>
                        <w:rPr>
                          <w:b/>
                          <w:bCs/>
                        </w:rPr>
                        <w:t>KEY</w:t>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14560" behindDoc="0" locked="0" layoutInCell="1" allowOverlap="1" wp14:anchorId="5754B9DD" wp14:editId="686B29E6">
                <wp:simplePos x="0" y="0"/>
                <wp:positionH relativeFrom="column">
                  <wp:posOffset>-114300</wp:posOffset>
                </wp:positionH>
                <wp:positionV relativeFrom="paragraph">
                  <wp:posOffset>116840</wp:posOffset>
                </wp:positionV>
                <wp:extent cx="438150" cy="228600"/>
                <wp:effectExtent l="0" t="0" r="0" b="0"/>
                <wp:wrapNone/>
                <wp:docPr id="23" name="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81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r>
                              <w:t>600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4B9DD" id=" 200" o:spid="_x0000_s1056" type="#_x0000_t202" style="position:absolute;left:0;text-align:left;margin-left:-9pt;margin-top:9.2pt;width:34.5pt;height:1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" filled="f" stroked="f">
                <v:path arrowok="t"/>
                <v:textbox>
                  <w:txbxContent>
                    <w:p w:rsidR="007A3B8B" w:rsidRDefault="007A3B8B" w:rsidP="007A3B8B">
                      <w:r>
                        <w:t>600</w:t>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26848" behindDoc="0" locked="0" layoutInCell="1" allowOverlap="1" wp14:anchorId="72335BDB" wp14:editId="3757D1B4">
                <wp:simplePos x="0" y="0"/>
                <wp:positionH relativeFrom="column">
                  <wp:posOffset>2628900</wp:posOffset>
                </wp:positionH>
                <wp:positionV relativeFrom="paragraph">
                  <wp:posOffset>675640</wp:posOffset>
                </wp:positionV>
                <wp:extent cx="228600" cy="800100"/>
                <wp:effectExtent l="19050" t="19050" r="0" b="0"/>
                <wp:wrapNone/>
                <wp:docPr id="22" name="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800100"/>
                        </a:xfrm>
                        <a:prstGeom prst="rect">
                          <a:avLst/>
                        </a:prstGeom>
                        <a:blipFill dpi="0" rotWithShape="0">
                          <a:blip r:embed="rId7"/>
                          <a:srcRect/>
                          <a:tile tx="0" ty="0" sx="100000" sy="100000" flip="none" algn="tl"/>
                        </a:blip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63162" id=" 212" o:spid="_x0000_s1026" style="position:absolute;margin-left:207pt;margin-top:53.2pt;width:18pt;height:6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" strokeweight="2.25pt">
                <v:fill r:id="rId8" o:title="" recolor="t" type="tile"/>
                <v:path arrowok="t"/>
              </v:rect>
            </w:pict>
          </mc:Fallback>
        </mc:AlternateContent>
      </w: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br w:type="page"/>
      </w:r>
      <w:r w:rsidRPr="00D637F5">
        <w:rPr>
          <w:rFonts w:ascii="Tahoma" w:hAnsi="Tahoma" w:cs="Tahoma"/>
          <w:sz w:val="21"/>
          <w:szCs w:val="21"/>
        </w:rPr>
        <w:lastRenderedPageBreak/>
        <w:t>EVALUATION</w:t>
      </w:r>
    </w:p>
    <w:p w:rsidR="007A3B8B" w:rsidRPr="00D637F5" w:rsidRDefault="007A3B8B" w:rsidP="007A3B8B">
      <w:pPr>
        <w:numPr>
          <w:ilvl w:val="0"/>
          <w:numId w:val="39"/>
        </w:numPr>
        <w:rPr>
          <w:rFonts w:ascii="Tahoma" w:hAnsi="Tahoma" w:cs="Tahoma"/>
          <w:sz w:val="21"/>
          <w:szCs w:val="21"/>
        </w:rPr>
      </w:pPr>
      <w:r w:rsidRPr="00D637F5">
        <w:rPr>
          <w:rFonts w:ascii="Tahoma" w:hAnsi="Tahoma" w:cs="Tahoma"/>
          <w:sz w:val="21"/>
          <w:szCs w:val="21"/>
        </w:rPr>
        <w:t>Define the meaning of a chart</w:t>
      </w:r>
    </w:p>
    <w:p w:rsidR="007A3B8B" w:rsidRPr="00D637F5" w:rsidRDefault="007A3B8B" w:rsidP="007A3B8B">
      <w:pPr>
        <w:pStyle w:val="Heading1"/>
        <w:numPr>
          <w:ilvl w:val="0"/>
          <w:numId w:val="39"/>
        </w:numPr>
        <w:rPr>
          <w:rFonts w:ascii="Tahoma" w:hAnsi="Tahoma" w:cs="Tahoma"/>
          <w:b w:val="0"/>
          <w:sz w:val="21"/>
          <w:szCs w:val="21"/>
        </w:rPr>
      </w:pPr>
      <w:r w:rsidRPr="00D637F5">
        <w:rPr>
          <w:rFonts w:ascii="Tahoma" w:hAnsi="Tahoma" w:cs="Tahoma"/>
          <w:b w:val="0"/>
          <w:sz w:val="21"/>
          <w:szCs w:val="21"/>
        </w:rPr>
        <w:t>Highlight three types of chart</w:t>
      </w:r>
    </w:p>
    <w:p w:rsidR="007A3B8B" w:rsidRPr="00D637F5" w:rsidRDefault="007A3B8B" w:rsidP="007A3B8B">
      <w:pPr>
        <w:pStyle w:val="BodyText"/>
        <w:rPr>
          <w:rFonts w:ascii="Tahoma" w:hAnsi="Tahoma" w:cs="Tahoma"/>
          <w:b/>
          <w:bCs/>
          <w:sz w:val="21"/>
          <w:szCs w:val="21"/>
        </w:rPr>
      </w:pP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PIE CHARTS</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This is a circle divided into sections expressed in degrees with each section proportionate to the frequency or attribute. The circle represents the total data and with the use of a compass and protractor it is drawn</w:t>
      </w:r>
    </w:p>
    <w:p w:rsidR="007A3B8B" w:rsidRPr="00D637F5" w:rsidRDefault="007A3B8B" w:rsidP="007A3B8B">
      <w:pPr>
        <w:pStyle w:val="BodyText"/>
        <w:rPr>
          <w:rFonts w:ascii="Tahoma" w:hAnsi="Tahoma" w:cs="Tahoma"/>
          <w:b/>
          <w:bCs/>
          <w:sz w:val="21"/>
          <w:szCs w:val="21"/>
        </w:rPr>
      </w:pPr>
    </w:p>
    <w:p w:rsidR="007A3B8B" w:rsidRPr="00D637F5" w:rsidRDefault="007A3B8B" w:rsidP="007A3B8B">
      <w:pPr>
        <w:pStyle w:val="BodyText"/>
        <w:rPr>
          <w:rFonts w:ascii="Tahoma" w:hAnsi="Tahoma" w:cs="Tahoma"/>
          <w:sz w:val="21"/>
          <w:szCs w:val="21"/>
        </w:rPr>
      </w:pPr>
      <w:r w:rsidRPr="00D637F5">
        <w:rPr>
          <w:rFonts w:ascii="Tahoma" w:hAnsi="Tahoma" w:cs="Tahoma"/>
          <w:b/>
          <w:bCs/>
          <w:sz w:val="21"/>
          <w:szCs w:val="21"/>
        </w:rPr>
        <w:t>Example:</w:t>
      </w:r>
      <w:r w:rsidRPr="00D637F5">
        <w:rPr>
          <w:rFonts w:ascii="Tahoma" w:hAnsi="Tahoma" w:cs="Tahoma"/>
          <w:sz w:val="21"/>
          <w:szCs w:val="21"/>
        </w:rPr>
        <w:t xml:space="preserve"> In a school the numbers of periods for the subjects are given in a table. Represent the information in a pie chart.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68"/>
        <w:gridCol w:w="2880"/>
      </w:tblGrid>
      <w:tr w:rsidR="007A3B8B" w:rsidRPr="00D637F5" w:rsidTr="00574F8F">
        <w:tc>
          <w:tcPr>
            <w:tcW w:w="316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English</w:t>
            </w:r>
          </w:p>
        </w:tc>
        <w:tc>
          <w:tcPr>
            <w:tcW w:w="288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9 periods</w:t>
            </w:r>
          </w:p>
        </w:tc>
      </w:tr>
      <w:tr w:rsidR="007A3B8B" w:rsidRPr="00D637F5" w:rsidTr="00574F8F">
        <w:tc>
          <w:tcPr>
            <w:tcW w:w="316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Mathematics</w:t>
            </w:r>
          </w:p>
        </w:tc>
        <w:tc>
          <w:tcPr>
            <w:tcW w:w="288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6 Periods</w:t>
            </w:r>
          </w:p>
        </w:tc>
      </w:tr>
      <w:tr w:rsidR="007A3B8B" w:rsidRPr="00D637F5" w:rsidTr="00574F8F">
        <w:tc>
          <w:tcPr>
            <w:tcW w:w="316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Science</w:t>
            </w:r>
          </w:p>
        </w:tc>
        <w:tc>
          <w:tcPr>
            <w:tcW w:w="288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5 Periods</w:t>
            </w:r>
          </w:p>
        </w:tc>
      </w:tr>
      <w:tr w:rsidR="007A3B8B" w:rsidRPr="00D637F5" w:rsidTr="00574F8F">
        <w:tc>
          <w:tcPr>
            <w:tcW w:w="316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Others</w:t>
            </w:r>
          </w:p>
        </w:tc>
        <w:tc>
          <w:tcPr>
            <w:tcW w:w="2880"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20 Periods</w:t>
            </w:r>
          </w:p>
        </w:tc>
      </w:tr>
    </w:tbl>
    <w:p w:rsidR="007A3B8B" w:rsidRPr="00D637F5" w:rsidRDefault="007A3B8B" w:rsidP="007A3B8B">
      <w:pPr>
        <w:pStyle w:val="BodyText"/>
        <w:rPr>
          <w:rFonts w:ascii="Tahoma" w:hAnsi="Tahoma" w:cs="Tahoma"/>
          <w:b/>
          <w:bCs/>
          <w:sz w:val="21"/>
          <w:szCs w:val="21"/>
        </w:rPr>
      </w:pP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 xml:space="preserve">Solution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4"/>
        <w:gridCol w:w="2214"/>
        <w:gridCol w:w="2214"/>
      </w:tblGrid>
      <w:tr w:rsidR="007A3B8B" w:rsidRPr="00D637F5" w:rsidTr="00574F8F">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 xml:space="preserve">Subjects </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Periods</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Working</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Degree</w:t>
            </w:r>
          </w:p>
        </w:tc>
      </w:tr>
      <w:tr w:rsidR="007A3B8B" w:rsidRPr="00D637F5" w:rsidTr="00574F8F">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English</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9</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9/40 x 360</w:t>
            </w:r>
            <w:r w:rsidRPr="00D637F5">
              <w:rPr>
                <w:rFonts w:ascii="Tahoma" w:hAnsi="Tahoma" w:cs="Tahoma"/>
                <w:sz w:val="21"/>
                <w:szCs w:val="21"/>
                <w:vertAlign w:val="superscript"/>
                <w:lang w:eastAsia="en-US"/>
              </w:rPr>
              <w:t>0</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81</w:t>
            </w:r>
            <w:r w:rsidRPr="00D637F5">
              <w:rPr>
                <w:rFonts w:ascii="Tahoma" w:hAnsi="Tahoma" w:cs="Tahoma"/>
                <w:sz w:val="21"/>
                <w:szCs w:val="21"/>
                <w:vertAlign w:val="superscript"/>
                <w:lang w:eastAsia="en-US"/>
              </w:rPr>
              <w:t>0</w:t>
            </w:r>
          </w:p>
        </w:tc>
      </w:tr>
      <w:tr w:rsidR="007A3B8B" w:rsidRPr="00D637F5" w:rsidTr="00574F8F">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Mathematics</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6</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6/40 x 360</w:t>
            </w:r>
            <w:r w:rsidRPr="00D637F5">
              <w:rPr>
                <w:rFonts w:ascii="Tahoma" w:hAnsi="Tahoma" w:cs="Tahoma"/>
                <w:sz w:val="21"/>
                <w:szCs w:val="21"/>
                <w:vertAlign w:val="superscript"/>
                <w:lang w:eastAsia="en-US"/>
              </w:rPr>
              <w:t>0</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54</w:t>
            </w:r>
            <w:r w:rsidRPr="00D637F5">
              <w:rPr>
                <w:rFonts w:ascii="Tahoma" w:hAnsi="Tahoma" w:cs="Tahoma"/>
                <w:sz w:val="21"/>
                <w:szCs w:val="21"/>
                <w:vertAlign w:val="superscript"/>
                <w:lang w:eastAsia="en-US"/>
              </w:rPr>
              <w:t>0</w:t>
            </w:r>
          </w:p>
        </w:tc>
      </w:tr>
      <w:tr w:rsidR="007A3B8B" w:rsidRPr="00D637F5" w:rsidTr="00574F8F">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Science</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5</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5/40 x 360</w:t>
            </w:r>
            <w:r w:rsidRPr="00D637F5">
              <w:rPr>
                <w:rFonts w:ascii="Tahoma" w:hAnsi="Tahoma" w:cs="Tahoma"/>
                <w:sz w:val="21"/>
                <w:szCs w:val="21"/>
                <w:vertAlign w:val="superscript"/>
                <w:lang w:eastAsia="en-US"/>
              </w:rPr>
              <w:t>0</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45</w:t>
            </w:r>
            <w:r w:rsidRPr="00D637F5">
              <w:rPr>
                <w:rFonts w:ascii="Tahoma" w:hAnsi="Tahoma" w:cs="Tahoma"/>
                <w:sz w:val="21"/>
                <w:szCs w:val="21"/>
                <w:vertAlign w:val="superscript"/>
                <w:lang w:eastAsia="en-US"/>
              </w:rPr>
              <w:t>0</w:t>
            </w:r>
          </w:p>
        </w:tc>
      </w:tr>
      <w:tr w:rsidR="007A3B8B" w:rsidRPr="00D637F5" w:rsidTr="00574F8F">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Others</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20</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20/40 x 360</w:t>
            </w:r>
            <w:r w:rsidRPr="00D637F5">
              <w:rPr>
                <w:rFonts w:ascii="Tahoma" w:hAnsi="Tahoma" w:cs="Tahoma"/>
                <w:sz w:val="21"/>
                <w:szCs w:val="21"/>
                <w:vertAlign w:val="superscript"/>
                <w:lang w:eastAsia="en-US"/>
              </w:rPr>
              <w:t>0</w:t>
            </w:r>
          </w:p>
        </w:tc>
        <w:tc>
          <w:tcPr>
            <w:tcW w:w="2214"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180</w:t>
            </w:r>
            <w:r w:rsidRPr="00D637F5">
              <w:rPr>
                <w:rFonts w:ascii="Tahoma" w:hAnsi="Tahoma" w:cs="Tahoma"/>
                <w:sz w:val="21"/>
                <w:szCs w:val="21"/>
                <w:vertAlign w:val="superscript"/>
                <w:lang w:eastAsia="en-US"/>
              </w:rPr>
              <w:t>0</w:t>
            </w:r>
          </w:p>
        </w:tc>
      </w:tr>
      <w:tr w:rsidR="007A3B8B" w:rsidRPr="00D637F5" w:rsidTr="00574F8F">
        <w:tc>
          <w:tcPr>
            <w:tcW w:w="2214" w:type="dxa"/>
          </w:tcPr>
          <w:p w:rsidR="007A3B8B" w:rsidRPr="00D637F5" w:rsidRDefault="007A3B8B" w:rsidP="00574F8F">
            <w:pPr>
              <w:pStyle w:val="BodyText"/>
              <w:rPr>
                <w:rFonts w:ascii="Tahoma" w:hAnsi="Tahoma" w:cs="Tahoma"/>
                <w:sz w:val="21"/>
                <w:szCs w:val="21"/>
                <w:lang w:eastAsia="en-US"/>
              </w:rPr>
            </w:pPr>
          </w:p>
        </w:tc>
        <w:tc>
          <w:tcPr>
            <w:tcW w:w="2214"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40</w:t>
            </w:r>
          </w:p>
        </w:tc>
        <w:tc>
          <w:tcPr>
            <w:tcW w:w="2214" w:type="dxa"/>
          </w:tcPr>
          <w:p w:rsidR="007A3B8B" w:rsidRPr="00D637F5" w:rsidRDefault="007A3B8B" w:rsidP="00574F8F">
            <w:pPr>
              <w:pStyle w:val="BodyText"/>
              <w:rPr>
                <w:rFonts w:ascii="Tahoma" w:hAnsi="Tahoma" w:cs="Tahoma"/>
                <w:sz w:val="21"/>
                <w:szCs w:val="21"/>
                <w:lang w:eastAsia="en-US"/>
              </w:rPr>
            </w:pPr>
          </w:p>
        </w:tc>
        <w:tc>
          <w:tcPr>
            <w:tcW w:w="2214"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360</w:t>
            </w:r>
            <w:r w:rsidRPr="00D637F5">
              <w:rPr>
                <w:rFonts w:ascii="Tahoma" w:hAnsi="Tahoma" w:cs="Tahoma"/>
                <w:b/>
                <w:bCs/>
                <w:sz w:val="21"/>
                <w:szCs w:val="21"/>
                <w:vertAlign w:val="superscript"/>
                <w:lang w:eastAsia="en-US"/>
              </w:rPr>
              <w:t>0</w:t>
            </w:r>
          </w:p>
        </w:tc>
      </w:tr>
    </w:tbl>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LINEAR GRAPH</w:t>
      </w:r>
    </w:p>
    <w:p w:rsidR="007A3B8B" w:rsidRDefault="007A3B8B" w:rsidP="007A3B8B">
      <w:pPr>
        <w:pStyle w:val="BodyText"/>
        <w:rPr>
          <w:rFonts w:ascii="Tahoma" w:hAnsi="Tahoma" w:cs="Tahoma"/>
          <w:sz w:val="21"/>
          <w:szCs w:val="21"/>
        </w:rPr>
      </w:pPr>
      <w:r w:rsidRPr="00D637F5">
        <w:rPr>
          <w:rFonts w:ascii="Tahoma" w:hAnsi="Tahoma" w:cs="Tahoma"/>
          <w:sz w:val="21"/>
          <w:szCs w:val="21"/>
        </w:rPr>
        <w:t>A linear graph is used in comparing between two variables priving a straight-line graph.</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Examples</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Given that Q = 42 – 2p find the value of Q when p = N1, N3, N5, N7 and N9, where P = Price and Q = Quantities. Represent the information on a line graph</w:t>
      </w:r>
    </w:p>
    <w:p w:rsidR="007A3B8B" w:rsidRPr="00D637F5" w:rsidRDefault="007A3B8B" w:rsidP="007A3B8B">
      <w:pPr>
        <w:pStyle w:val="BodyText"/>
        <w:rPr>
          <w:rFonts w:ascii="Tahoma" w:hAnsi="Tahoma" w:cs="Tahoma"/>
          <w:b/>
          <w:bCs/>
          <w:sz w:val="21"/>
          <w:szCs w:val="21"/>
        </w:rPr>
      </w:pPr>
    </w:p>
    <w:p w:rsidR="007A3B8B" w:rsidRPr="00D637F5" w:rsidRDefault="007A3B8B" w:rsidP="007A3B8B">
      <w:pPr>
        <w:pStyle w:val="BodyText"/>
        <w:rPr>
          <w:rFonts w:ascii="Tahoma" w:hAnsi="Tahoma" w:cs="Tahoma"/>
          <w:sz w:val="21"/>
          <w:szCs w:val="21"/>
        </w:rPr>
      </w:pPr>
      <w:r w:rsidRPr="00D637F5">
        <w:rPr>
          <w:rFonts w:ascii="Tahoma" w:hAnsi="Tahoma" w:cs="Tahoma"/>
          <w:b/>
          <w:bCs/>
          <w:sz w:val="21"/>
          <w:szCs w:val="21"/>
        </w:rPr>
        <w:t>Solution</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Q = 42 – 21</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 xml:space="preserve">When </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P = N1, Q = 42 – 2 x N1 – 42 – N2 = N40</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P = N3, Q = 42 – 2 x N3 = 42 – N6 = N36</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P = N5, Q = 42 – 2 x N5 = 42 – N10 = N32</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 xml:space="preserve">P = N7, Q = 42 x 2 x N7 = 42 – N14 = N28  </w:t>
      </w:r>
    </w:p>
    <w:p w:rsidR="007A3B8B" w:rsidRDefault="007A3B8B" w:rsidP="007A3B8B">
      <w:pPr>
        <w:pStyle w:val="BodyText"/>
        <w:rPr>
          <w:rFonts w:ascii="Tahoma" w:hAnsi="Tahoma" w:cs="Tahoma"/>
          <w:sz w:val="21"/>
          <w:szCs w:val="21"/>
        </w:rPr>
      </w:pPr>
      <w:r w:rsidRPr="00D637F5">
        <w:rPr>
          <w:rFonts w:ascii="Tahoma" w:hAnsi="Tahoma" w:cs="Tahoma"/>
          <w:sz w:val="21"/>
          <w:szCs w:val="21"/>
        </w:rPr>
        <w:t>P = N9, Q = 42 – 2x N9 = 42 – N18 = N24</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b/>
          <w:bCs/>
          <w:sz w:val="21"/>
          <w:szCs w:val="21"/>
          <w:u w:val="single"/>
        </w:rPr>
      </w:pPr>
      <w:r w:rsidRPr="00D637F5">
        <w:rPr>
          <w:rFonts w:ascii="Tahoma" w:hAnsi="Tahoma" w:cs="Tahoma"/>
          <w:b/>
          <w:bCs/>
          <w:noProof/>
          <w:sz w:val="21"/>
          <w:szCs w:val="21"/>
          <w:u w:val="single"/>
          <w:lang w:val="en-GB" w:eastAsia="en-GB"/>
        </w:rPr>
        <mc:AlternateContent>
          <mc:Choice Requires="wps">
            <w:drawing>
              <wp:anchor distT="0" distB="0" distL="114300" distR="114300" simplePos="0" relativeHeight="251747328" behindDoc="0" locked="0" layoutInCell="1" allowOverlap="1" wp14:anchorId="3F14A4A8" wp14:editId="15FD98B3">
                <wp:simplePos x="0" y="0"/>
                <wp:positionH relativeFrom="column">
                  <wp:posOffset>2422525</wp:posOffset>
                </wp:positionH>
                <wp:positionV relativeFrom="paragraph">
                  <wp:posOffset>136525</wp:posOffset>
                </wp:positionV>
                <wp:extent cx="8255" cy="838835"/>
                <wp:effectExtent l="0" t="0" r="10795" b="18415"/>
                <wp:wrapNone/>
                <wp:docPr id="21" nam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255" cy="838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905F05" id=" 271" o:spid="_x0000_s1026" type="#_x0000_t32" style="position:absolute;margin-left:190.75pt;margin-top:10.75pt;width:.65pt;height:66.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">
                <o:lock v:ext="edit" shapetype="f"/>
              </v:shape>
            </w:pict>
          </mc:Fallback>
        </mc:AlternateContent>
      </w:r>
      <w:r w:rsidRPr="00D637F5">
        <w:rPr>
          <w:rFonts w:ascii="Tahoma" w:hAnsi="Tahoma" w:cs="Tahoma"/>
          <w:b/>
          <w:bCs/>
          <w:sz w:val="21"/>
          <w:szCs w:val="21"/>
          <w:u w:val="single"/>
        </w:rPr>
        <w:t>Price (N)</w:t>
      </w:r>
      <w:r w:rsidRPr="00D637F5">
        <w:rPr>
          <w:rFonts w:ascii="Tahoma" w:hAnsi="Tahoma" w:cs="Tahoma"/>
          <w:b/>
          <w:bCs/>
          <w:sz w:val="21"/>
          <w:szCs w:val="21"/>
          <w:u w:val="single"/>
        </w:rPr>
        <w:tab/>
      </w:r>
      <w:r w:rsidRPr="00D637F5">
        <w:rPr>
          <w:rFonts w:ascii="Tahoma" w:hAnsi="Tahoma" w:cs="Tahoma"/>
          <w:b/>
          <w:bCs/>
          <w:sz w:val="21"/>
          <w:szCs w:val="21"/>
          <w:u w:val="single"/>
        </w:rPr>
        <w:tab/>
      </w:r>
      <w:r w:rsidRPr="00D637F5">
        <w:rPr>
          <w:rFonts w:ascii="Tahoma" w:hAnsi="Tahoma" w:cs="Tahoma"/>
          <w:b/>
          <w:bCs/>
          <w:sz w:val="21"/>
          <w:szCs w:val="21"/>
          <w:u w:val="single"/>
        </w:rPr>
        <w:tab/>
      </w:r>
      <w:r w:rsidRPr="00D637F5">
        <w:rPr>
          <w:rFonts w:ascii="Tahoma" w:hAnsi="Tahoma" w:cs="Tahoma"/>
          <w:b/>
          <w:bCs/>
          <w:sz w:val="21"/>
          <w:szCs w:val="21"/>
          <w:u w:val="single"/>
        </w:rPr>
        <w:tab/>
        <w:t>Quantity (Units)</w:t>
      </w: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 xml:space="preserve">     1</w:t>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t>40</w:t>
      </w: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 xml:space="preserve">     3</w:t>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t>56</w:t>
      </w: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 xml:space="preserve">     5</w:t>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t>32</w:t>
      </w: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 xml:space="preserve">     7</w:t>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t>28</w:t>
      </w:r>
    </w:p>
    <w:p w:rsidR="007A3B8B" w:rsidRPr="00D637F5" w:rsidRDefault="007A3B8B" w:rsidP="007A3B8B">
      <w:pPr>
        <w:pStyle w:val="BodyText"/>
        <w:rPr>
          <w:rFonts w:ascii="Tahoma" w:hAnsi="Tahoma" w:cs="Tahoma"/>
          <w:sz w:val="21"/>
          <w:szCs w:val="21"/>
        </w:rPr>
      </w:pPr>
      <w:r w:rsidRPr="00D637F5">
        <w:rPr>
          <w:rFonts w:ascii="Tahoma" w:hAnsi="Tahoma" w:cs="Tahoma"/>
          <w:b/>
          <w:bCs/>
          <w:sz w:val="21"/>
          <w:szCs w:val="21"/>
        </w:rPr>
        <w:t xml:space="preserve">     9</w:t>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b/>
          <w:bCs/>
          <w:sz w:val="21"/>
          <w:szCs w:val="21"/>
        </w:rPr>
        <w:tab/>
        <w:t>24</w:t>
      </w: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br w:type="page"/>
      </w:r>
      <w:r w:rsidRPr="00D637F5">
        <w:rPr>
          <w:rFonts w:ascii="Tahoma" w:hAnsi="Tahoma" w:cs="Tahoma"/>
          <w:b/>
          <w:sz w:val="21"/>
          <w:szCs w:val="21"/>
        </w:rPr>
        <w:lastRenderedPageBreak/>
        <w:t>Example of a linear graph</w:t>
      </w: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 xml:space="preserve">                y</w:t>
      </w:r>
    </w:p>
    <w:p w:rsidR="007A3B8B" w:rsidRPr="00D637F5" w:rsidRDefault="007A3B8B" w:rsidP="007A3B8B">
      <w:pPr>
        <w:pStyle w:val="BodyText"/>
        <w:rPr>
          <w:rFonts w:ascii="Tahoma" w:hAnsi="Tahoma" w:cs="Tahoma"/>
          <w:b/>
          <w:sz w:val="21"/>
          <w:szCs w:val="21"/>
        </w:rPr>
      </w:pPr>
      <w:r w:rsidRPr="00D637F5">
        <w:rPr>
          <w:rFonts w:ascii="Tahoma" w:hAnsi="Tahoma" w:cs="Tahoma"/>
          <w:b/>
          <w:noProof/>
          <w:sz w:val="21"/>
          <w:szCs w:val="21"/>
          <w:lang w:val="en-GB" w:eastAsia="en-GB"/>
        </w:rPr>
        <mc:AlternateContent>
          <mc:Choice Requires="wps">
            <w:drawing>
              <wp:anchor distT="0" distB="0" distL="114300" distR="114300" simplePos="0" relativeHeight="251750400" behindDoc="0" locked="0" layoutInCell="1" allowOverlap="1" wp14:anchorId="3CD7D26F" wp14:editId="3EB0CA23">
                <wp:simplePos x="0" y="0"/>
                <wp:positionH relativeFrom="column">
                  <wp:posOffset>679450</wp:posOffset>
                </wp:positionH>
                <wp:positionV relativeFrom="paragraph">
                  <wp:posOffset>69850</wp:posOffset>
                </wp:positionV>
                <wp:extent cx="0" cy="1551305"/>
                <wp:effectExtent l="76200" t="38100" r="38100" b="0"/>
                <wp:wrapNone/>
                <wp:docPr id="20" nam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5513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35752F" id=" 277" o:spid="_x0000_s1026" type="#_x0000_t32" style="position:absolute;margin-left:53.5pt;margin-top:5.5pt;width:0;height:122.15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">
                <v:stroke endarrow="block"/>
                <o:lock v:ext="edit" shapetype="f"/>
              </v:shape>
            </w:pict>
          </mc:Fallback>
        </mc:AlternateContent>
      </w:r>
      <w:r w:rsidRPr="00D637F5">
        <w:rPr>
          <w:rFonts w:ascii="Tahoma" w:hAnsi="Tahoma" w:cs="Tahoma"/>
          <w:b/>
          <w:sz w:val="21"/>
          <w:szCs w:val="21"/>
        </w:rPr>
        <w:t>Price (N)</w:t>
      </w: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 xml:space="preserve">             9-                                      x                    </w:t>
      </w:r>
    </w:p>
    <w:p w:rsidR="007A3B8B" w:rsidRPr="00D637F5" w:rsidRDefault="007A3B8B" w:rsidP="007A3B8B">
      <w:pPr>
        <w:pStyle w:val="BodyText"/>
        <w:rPr>
          <w:rFonts w:ascii="Tahoma" w:hAnsi="Tahoma" w:cs="Tahoma"/>
          <w:sz w:val="21"/>
          <w:szCs w:val="21"/>
        </w:rPr>
      </w:pPr>
      <w:r w:rsidRPr="00D637F5">
        <w:rPr>
          <w:rFonts w:ascii="Tahoma" w:hAnsi="Tahoma" w:cs="Tahoma"/>
          <w:b/>
          <w:noProof/>
          <w:sz w:val="21"/>
          <w:szCs w:val="21"/>
          <w:lang w:val="en-GB" w:eastAsia="en-GB"/>
        </w:rPr>
        <mc:AlternateContent>
          <mc:Choice Requires="wps">
            <w:drawing>
              <wp:anchor distT="0" distB="0" distL="114300" distR="114300" simplePos="0" relativeHeight="251749376" behindDoc="0" locked="0" layoutInCell="1" allowOverlap="1" wp14:anchorId="1F476414" wp14:editId="10D7120F">
                <wp:simplePos x="0" y="0"/>
                <wp:positionH relativeFrom="column">
                  <wp:posOffset>696595</wp:posOffset>
                </wp:positionH>
                <wp:positionV relativeFrom="paragraph">
                  <wp:posOffset>43180</wp:posOffset>
                </wp:positionV>
                <wp:extent cx="1375410" cy="1191260"/>
                <wp:effectExtent l="0" t="0" r="15240" b="8890"/>
                <wp:wrapNone/>
                <wp:docPr id="19" nam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375410" cy="1191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66DCF7" id=" 276" o:spid="_x0000_s1026" type="#_x0000_t32" style="position:absolute;margin-left:54.85pt;margin-top:3.4pt;width:108.3pt;height:93.8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">
                <o:lock v:ext="edit" shapetype="f"/>
              </v:shape>
            </w:pict>
          </mc:Fallback>
        </mc:AlternateContent>
      </w:r>
      <w:r w:rsidRPr="00D637F5">
        <w:rPr>
          <w:rFonts w:ascii="Tahoma" w:hAnsi="Tahoma" w:cs="Tahoma"/>
          <w:sz w:val="21"/>
          <w:szCs w:val="21"/>
        </w:rPr>
        <w:t xml:space="preserve">                                     </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 xml:space="preserve">              7-                            x</w:t>
      </w: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 xml:space="preserve">                                        </w:t>
      </w: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 xml:space="preserve">              5-                  x</w:t>
      </w: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 xml:space="preserve">              </w:t>
      </w:r>
    </w:p>
    <w:p w:rsidR="007A3B8B" w:rsidRPr="00D637F5" w:rsidRDefault="007A3B8B" w:rsidP="007A3B8B">
      <w:pPr>
        <w:rPr>
          <w:rFonts w:ascii="Tahoma" w:hAnsi="Tahoma" w:cs="Tahoma"/>
          <w:sz w:val="21"/>
          <w:szCs w:val="21"/>
          <w:lang w:eastAsia="x-none"/>
        </w:rPr>
      </w:pPr>
      <w:r w:rsidRPr="00D637F5">
        <w:rPr>
          <w:rFonts w:ascii="Tahoma" w:hAnsi="Tahoma" w:cs="Tahoma"/>
          <w:sz w:val="21"/>
          <w:szCs w:val="21"/>
          <w:lang w:eastAsia="x-none"/>
        </w:rPr>
        <w:t xml:space="preserve">               3-         x</w:t>
      </w:r>
    </w:p>
    <w:p w:rsidR="007A3B8B" w:rsidRPr="00D637F5" w:rsidRDefault="007A3B8B" w:rsidP="007A3B8B">
      <w:pPr>
        <w:rPr>
          <w:rFonts w:ascii="Tahoma" w:hAnsi="Tahoma" w:cs="Tahoma"/>
          <w:sz w:val="21"/>
          <w:szCs w:val="21"/>
          <w:lang w:eastAsia="x-none"/>
        </w:rPr>
      </w:pPr>
      <w:r w:rsidRPr="00D637F5">
        <w:rPr>
          <w:rFonts w:ascii="Tahoma" w:hAnsi="Tahoma" w:cs="Tahoma"/>
          <w:noProof/>
          <w:sz w:val="21"/>
          <w:szCs w:val="21"/>
          <w:lang w:val="en-GB" w:eastAsia="en-GB"/>
        </w:rPr>
        <mc:AlternateContent>
          <mc:Choice Requires="wps">
            <w:drawing>
              <wp:anchor distT="0" distB="0" distL="114300" distR="114300" simplePos="0" relativeHeight="251751424" behindDoc="0" locked="0" layoutInCell="1" allowOverlap="1" wp14:anchorId="25DC852B" wp14:editId="17ED938C">
                <wp:simplePos x="0" y="0"/>
                <wp:positionH relativeFrom="column">
                  <wp:posOffset>676910</wp:posOffset>
                </wp:positionH>
                <wp:positionV relativeFrom="paragraph">
                  <wp:posOffset>133350</wp:posOffset>
                </wp:positionV>
                <wp:extent cx="1887220" cy="0"/>
                <wp:effectExtent l="0" t="76200" r="0" b="76200"/>
                <wp:wrapNone/>
                <wp:docPr id="18" nam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872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B7DB6D" id=" 278" o:spid="_x0000_s1026" type="#_x0000_t32" style="position:absolute;margin-left:53.3pt;margin-top:10.5pt;width:148.6pt;height: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">
                <v:stroke endarrow="block"/>
                <o:lock v:ext="edit" shapetype="f"/>
              </v:shape>
            </w:pict>
          </mc:Fallback>
        </mc:AlternateContent>
      </w:r>
      <w:r w:rsidRPr="00D637F5">
        <w:rPr>
          <w:rFonts w:ascii="Tahoma" w:hAnsi="Tahoma" w:cs="Tahoma"/>
          <w:sz w:val="21"/>
          <w:szCs w:val="21"/>
          <w:lang w:eastAsia="x-none"/>
        </w:rPr>
        <w:t xml:space="preserve">                                                                                x</w:t>
      </w:r>
    </w:p>
    <w:p w:rsidR="007A3B8B" w:rsidRPr="00D637F5" w:rsidRDefault="007A3B8B" w:rsidP="007A3B8B">
      <w:pPr>
        <w:rPr>
          <w:rFonts w:ascii="Tahoma" w:hAnsi="Tahoma" w:cs="Tahoma"/>
          <w:sz w:val="21"/>
          <w:szCs w:val="21"/>
          <w:lang w:eastAsia="x-none"/>
        </w:rPr>
      </w:pPr>
      <w:r w:rsidRPr="00D637F5">
        <w:rPr>
          <w:rFonts w:ascii="Tahoma" w:hAnsi="Tahoma" w:cs="Tahoma"/>
          <w:sz w:val="21"/>
          <w:szCs w:val="21"/>
          <w:lang w:eastAsia="x-none"/>
        </w:rPr>
        <w:tab/>
        <w:t xml:space="preserve">  O</w:t>
      </w:r>
      <w:r w:rsidRPr="00D637F5">
        <w:rPr>
          <w:rFonts w:ascii="Tahoma" w:hAnsi="Tahoma" w:cs="Tahoma"/>
          <w:sz w:val="21"/>
          <w:szCs w:val="21"/>
          <w:lang w:eastAsia="x-none"/>
        </w:rPr>
        <w:tab/>
        <w:t>36       32      28        24</w:t>
      </w:r>
      <w:r w:rsidRPr="00D637F5">
        <w:rPr>
          <w:rFonts w:ascii="Tahoma" w:hAnsi="Tahoma" w:cs="Tahoma"/>
          <w:sz w:val="21"/>
          <w:szCs w:val="21"/>
          <w:lang w:eastAsia="x-none"/>
        </w:rPr>
        <w:tab/>
      </w:r>
      <w:r w:rsidRPr="00D637F5">
        <w:rPr>
          <w:rFonts w:ascii="Tahoma" w:hAnsi="Tahoma" w:cs="Tahoma"/>
          <w:sz w:val="21"/>
          <w:szCs w:val="21"/>
          <w:lang w:eastAsia="x-none"/>
        </w:rPr>
        <w:tab/>
      </w:r>
    </w:p>
    <w:p w:rsidR="007A3B8B" w:rsidRPr="00D637F5" w:rsidRDefault="007A3B8B" w:rsidP="007A3B8B">
      <w:pPr>
        <w:rPr>
          <w:rFonts w:ascii="Tahoma" w:hAnsi="Tahoma" w:cs="Tahoma"/>
          <w:sz w:val="21"/>
          <w:szCs w:val="21"/>
          <w:lang w:eastAsia="x-none"/>
        </w:rPr>
      </w:pPr>
      <w:r w:rsidRPr="00D637F5">
        <w:rPr>
          <w:rFonts w:ascii="Tahoma" w:hAnsi="Tahoma" w:cs="Tahoma"/>
          <w:sz w:val="21"/>
          <w:szCs w:val="21"/>
          <w:lang w:eastAsia="x-none"/>
        </w:rPr>
        <w:t xml:space="preserve">                                    Quantity</w:t>
      </w:r>
    </w:p>
    <w:p w:rsidR="007A3B8B" w:rsidRPr="00D637F5" w:rsidRDefault="007A3B8B" w:rsidP="007A3B8B">
      <w:pPr>
        <w:rPr>
          <w:rFonts w:ascii="Tahoma" w:hAnsi="Tahoma" w:cs="Tahoma"/>
          <w:b/>
          <w:sz w:val="21"/>
          <w:szCs w:val="21"/>
          <w:lang w:eastAsia="x-none"/>
        </w:rPr>
      </w:pPr>
      <w:r w:rsidRPr="00D637F5">
        <w:rPr>
          <w:rFonts w:ascii="Tahoma" w:hAnsi="Tahoma" w:cs="Tahoma"/>
          <w:b/>
          <w:sz w:val="21"/>
          <w:szCs w:val="21"/>
          <w:lang w:eastAsia="x-none"/>
        </w:rPr>
        <w:t>EVALUATION</w:t>
      </w:r>
    </w:p>
    <w:p w:rsidR="007A3B8B" w:rsidRPr="00D637F5" w:rsidRDefault="007A3B8B" w:rsidP="007A3B8B">
      <w:pPr>
        <w:numPr>
          <w:ilvl w:val="0"/>
          <w:numId w:val="40"/>
        </w:numPr>
        <w:rPr>
          <w:rFonts w:ascii="Tahoma" w:hAnsi="Tahoma" w:cs="Tahoma"/>
          <w:sz w:val="21"/>
          <w:szCs w:val="21"/>
          <w:lang w:eastAsia="x-none"/>
        </w:rPr>
      </w:pPr>
      <w:r w:rsidRPr="00D637F5">
        <w:rPr>
          <w:rFonts w:ascii="Tahoma" w:hAnsi="Tahoma" w:cs="Tahoma"/>
          <w:sz w:val="21"/>
          <w:szCs w:val="21"/>
          <w:lang w:eastAsia="x-none"/>
        </w:rPr>
        <w:t>Write short note on pie chart.</w:t>
      </w:r>
    </w:p>
    <w:p w:rsidR="007A3B8B" w:rsidRPr="00D637F5" w:rsidRDefault="007A3B8B" w:rsidP="007A3B8B">
      <w:pPr>
        <w:numPr>
          <w:ilvl w:val="0"/>
          <w:numId w:val="40"/>
        </w:numPr>
        <w:rPr>
          <w:rFonts w:ascii="Tahoma" w:hAnsi="Tahoma" w:cs="Tahoma"/>
          <w:sz w:val="21"/>
          <w:szCs w:val="21"/>
          <w:lang w:eastAsia="x-none"/>
        </w:rPr>
      </w:pPr>
      <w:r w:rsidRPr="00D637F5">
        <w:rPr>
          <w:rFonts w:ascii="Tahoma" w:hAnsi="Tahoma" w:cs="Tahoma"/>
          <w:sz w:val="21"/>
          <w:szCs w:val="21"/>
          <w:lang w:eastAsia="x-none"/>
        </w:rPr>
        <w:t>Explain linear graph in 2 paragraph.</w:t>
      </w:r>
      <w:r w:rsidRPr="00D637F5">
        <w:rPr>
          <w:rFonts w:ascii="Tahoma" w:hAnsi="Tahoma" w:cs="Tahoma"/>
          <w:sz w:val="21"/>
          <w:szCs w:val="21"/>
        </w:rPr>
        <w:t xml:space="preserve">                               </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READING ASSIGNMENT</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Amplified and Simplified Economics for SSS by Femi Longe page 19-23 </w:t>
      </w:r>
    </w:p>
    <w:p w:rsidR="007A3B8B" w:rsidRPr="00D637F5" w:rsidRDefault="007A3B8B" w:rsidP="007A3B8B">
      <w:pPr>
        <w:pStyle w:val="BodyText"/>
        <w:rPr>
          <w:rFonts w:ascii="Tahoma" w:hAnsi="Tahoma" w:cs="Tahoma"/>
          <w:b/>
          <w:sz w:val="21"/>
          <w:szCs w:val="21"/>
        </w:rPr>
      </w:pP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GENERAL EVALUATION QUESTIONS</w:t>
      </w:r>
    </w:p>
    <w:p w:rsidR="007A3B8B" w:rsidRPr="00D637F5" w:rsidRDefault="007A3B8B" w:rsidP="007A3B8B">
      <w:pPr>
        <w:pStyle w:val="BodyText"/>
        <w:numPr>
          <w:ilvl w:val="0"/>
          <w:numId w:val="82"/>
        </w:numPr>
        <w:rPr>
          <w:rFonts w:ascii="Tahoma" w:hAnsi="Tahoma" w:cs="Tahoma"/>
          <w:sz w:val="21"/>
          <w:szCs w:val="21"/>
        </w:rPr>
      </w:pPr>
      <w:r w:rsidRPr="00D637F5">
        <w:rPr>
          <w:rFonts w:ascii="Tahoma" w:hAnsi="Tahoma" w:cs="Tahoma"/>
          <w:sz w:val="21"/>
          <w:szCs w:val="21"/>
        </w:rPr>
        <w:t xml:space="preserve">Define frequency distribution.  </w:t>
      </w:r>
    </w:p>
    <w:p w:rsidR="007A3B8B" w:rsidRDefault="007A3B8B" w:rsidP="007A3B8B">
      <w:pPr>
        <w:pStyle w:val="BodyText"/>
        <w:numPr>
          <w:ilvl w:val="0"/>
          <w:numId w:val="82"/>
        </w:numPr>
        <w:rPr>
          <w:rFonts w:ascii="Tahoma" w:hAnsi="Tahoma" w:cs="Tahoma"/>
          <w:sz w:val="21"/>
          <w:szCs w:val="21"/>
        </w:rPr>
      </w:pPr>
      <w:r w:rsidRPr="00D637F5">
        <w:rPr>
          <w:rFonts w:ascii="Tahoma" w:hAnsi="Tahoma" w:cs="Tahoma"/>
          <w:sz w:val="21"/>
          <w:szCs w:val="21"/>
        </w:rPr>
        <w:t>Giving the budget estimate of a state for 2010. Use the information to present a bar chart</w:t>
      </w:r>
      <w:r>
        <w:rPr>
          <w:rFonts w:ascii="Tahoma" w:hAnsi="Tahoma" w:cs="Tahoma"/>
          <w:sz w:val="21"/>
          <w:szCs w:val="21"/>
        </w:rPr>
        <w:t>.</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ind w:left="810"/>
        <w:rPr>
          <w:rFonts w:ascii="Tahoma" w:hAnsi="Tahoma" w:cs="Tahoma"/>
          <w:b/>
          <w:sz w:val="21"/>
          <w:szCs w:val="21"/>
        </w:rPr>
      </w:pPr>
      <w:r w:rsidRPr="00D637F5">
        <w:rPr>
          <w:rFonts w:ascii="Tahoma" w:hAnsi="Tahoma" w:cs="Tahoma"/>
          <w:b/>
          <w:sz w:val="21"/>
          <w:szCs w:val="21"/>
        </w:rPr>
        <w:t>Item                                         Amount</w:t>
      </w:r>
    </w:p>
    <w:p w:rsidR="007A3B8B" w:rsidRPr="00D637F5" w:rsidRDefault="007A3B8B" w:rsidP="007A3B8B">
      <w:pPr>
        <w:pStyle w:val="BodyText"/>
        <w:tabs>
          <w:tab w:val="left" w:pos="1791"/>
        </w:tabs>
        <w:ind w:left="810"/>
        <w:rPr>
          <w:rFonts w:ascii="Tahoma" w:hAnsi="Tahoma" w:cs="Tahoma"/>
          <w:sz w:val="21"/>
          <w:szCs w:val="21"/>
        </w:rPr>
      </w:pPr>
      <w:r w:rsidRPr="00D637F5">
        <w:rPr>
          <w:rFonts w:ascii="Tahoma" w:hAnsi="Tahoma" w:cs="Tahoma"/>
          <w:sz w:val="21"/>
          <w:szCs w:val="21"/>
        </w:rPr>
        <w:t>Agric                                              70</w:t>
      </w:r>
    </w:p>
    <w:p w:rsidR="007A3B8B" w:rsidRPr="00D637F5" w:rsidRDefault="007A3B8B" w:rsidP="007A3B8B">
      <w:pPr>
        <w:pStyle w:val="BodyText"/>
        <w:tabs>
          <w:tab w:val="left" w:pos="1791"/>
        </w:tabs>
        <w:ind w:left="810"/>
        <w:rPr>
          <w:rFonts w:ascii="Tahoma" w:hAnsi="Tahoma" w:cs="Tahoma"/>
          <w:sz w:val="21"/>
          <w:szCs w:val="21"/>
        </w:rPr>
      </w:pPr>
      <w:r w:rsidRPr="00D637F5">
        <w:rPr>
          <w:rFonts w:ascii="Tahoma" w:hAnsi="Tahoma" w:cs="Tahoma"/>
          <w:sz w:val="21"/>
          <w:szCs w:val="21"/>
        </w:rPr>
        <w:t>Sports                                            80</w:t>
      </w:r>
    </w:p>
    <w:p w:rsidR="007A3B8B" w:rsidRPr="00D637F5" w:rsidRDefault="007A3B8B" w:rsidP="007A3B8B">
      <w:pPr>
        <w:pStyle w:val="BodyText"/>
        <w:tabs>
          <w:tab w:val="left" w:pos="1791"/>
        </w:tabs>
        <w:ind w:left="810"/>
        <w:rPr>
          <w:rFonts w:ascii="Tahoma" w:hAnsi="Tahoma" w:cs="Tahoma"/>
          <w:sz w:val="21"/>
          <w:szCs w:val="21"/>
        </w:rPr>
      </w:pPr>
      <w:r w:rsidRPr="00D637F5">
        <w:rPr>
          <w:rFonts w:ascii="Tahoma" w:hAnsi="Tahoma" w:cs="Tahoma"/>
          <w:sz w:val="21"/>
          <w:szCs w:val="21"/>
        </w:rPr>
        <w:t>Education                                     110</w:t>
      </w:r>
    </w:p>
    <w:p w:rsidR="007A3B8B" w:rsidRPr="00D637F5" w:rsidRDefault="007A3B8B" w:rsidP="007A3B8B">
      <w:pPr>
        <w:pStyle w:val="BodyText"/>
        <w:tabs>
          <w:tab w:val="left" w:pos="1791"/>
        </w:tabs>
        <w:ind w:left="810"/>
        <w:rPr>
          <w:rFonts w:ascii="Tahoma" w:hAnsi="Tahoma" w:cs="Tahoma"/>
          <w:sz w:val="21"/>
          <w:szCs w:val="21"/>
        </w:rPr>
      </w:pPr>
      <w:r w:rsidRPr="00D637F5">
        <w:rPr>
          <w:rFonts w:ascii="Tahoma" w:hAnsi="Tahoma" w:cs="Tahoma"/>
          <w:sz w:val="21"/>
          <w:szCs w:val="21"/>
        </w:rPr>
        <w:t>Health                                            60</w:t>
      </w:r>
    </w:p>
    <w:p w:rsidR="007A3B8B" w:rsidRPr="00D637F5" w:rsidRDefault="007A3B8B" w:rsidP="007A3B8B">
      <w:pPr>
        <w:pStyle w:val="BodyText"/>
        <w:tabs>
          <w:tab w:val="left" w:pos="1791"/>
        </w:tabs>
        <w:ind w:left="810"/>
        <w:rPr>
          <w:rFonts w:ascii="Tahoma" w:hAnsi="Tahoma" w:cs="Tahoma"/>
          <w:sz w:val="21"/>
          <w:szCs w:val="21"/>
        </w:rPr>
      </w:pPr>
      <w:r w:rsidRPr="00D637F5">
        <w:rPr>
          <w:rFonts w:ascii="Tahoma" w:hAnsi="Tahoma" w:cs="Tahoma"/>
          <w:sz w:val="21"/>
          <w:szCs w:val="21"/>
        </w:rPr>
        <w:t>Development                                 30</w:t>
      </w:r>
    </w:p>
    <w:p w:rsidR="007A3B8B" w:rsidRPr="00D637F5" w:rsidRDefault="007A3B8B" w:rsidP="007A3B8B">
      <w:pPr>
        <w:pStyle w:val="BodyText"/>
        <w:tabs>
          <w:tab w:val="left" w:pos="1791"/>
        </w:tabs>
        <w:ind w:left="810"/>
        <w:rPr>
          <w:rFonts w:ascii="Tahoma" w:hAnsi="Tahoma" w:cs="Tahoma"/>
          <w:sz w:val="21"/>
          <w:szCs w:val="21"/>
        </w:rPr>
      </w:pPr>
      <w:r w:rsidRPr="00D637F5">
        <w:rPr>
          <w:rFonts w:ascii="Tahoma" w:hAnsi="Tahoma" w:cs="Tahoma"/>
          <w:sz w:val="21"/>
          <w:szCs w:val="21"/>
        </w:rPr>
        <w:t>Finance</w:t>
      </w:r>
      <w:r w:rsidRPr="00D637F5">
        <w:rPr>
          <w:rFonts w:ascii="Tahoma" w:hAnsi="Tahoma" w:cs="Tahoma"/>
          <w:b/>
          <w:sz w:val="21"/>
          <w:szCs w:val="21"/>
        </w:rPr>
        <w:tab/>
        <w:t xml:space="preserve">                                       </w:t>
      </w:r>
      <w:r w:rsidRPr="00D637F5">
        <w:rPr>
          <w:rFonts w:ascii="Tahoma" w:hAnsi="Tahoma" w:cs="Tahoma"/>
          <w:sz w:val="21"/>
          <w:szCs w:val="21"/>
        </w:rPr>
        <w:t>50</w:t>
      </w:r>
    </w:p>
    <w:p w:rsidR="007A3B8B" w:rsidRPr="00D637F5" w:rsidRDefault="007A3B8B" w:rsidP="007A3B8B">
      <w:pPr>
        <w:pStyle w:val="BodyText"/>
        <w:numPr>
          <w:ilvl w:val="0"/>
          <w:numId w:val="82"/>
        </w:numPr>
        <w:rPr>
          <w:rFonts w:ascii="Tahoma" w:hAnsi="Tahoma" w:cs="Tahoma"/>
          <w:sz w:val="21"/>
          <w:szCs w:val="21"/>
        </w:rPr>
      </w:pPr>
      <w:r w:rsidRPr="00D637F5">
        <w:rPr>
          <w:rFonts w:ascii="Tahoma" w:hAnsi="Tahoma" w:cs="Tahoma"/>
          <w:sz w:val="21"/>
          <w:szCs w:val="21"/>
        </w:rPr>
        <w:t>Define a pie chart.</w:t>
      </w:r>
    </w:p>
    <w:p w:rsidR="007A3B8B" w:rsidRPr="00D637F5" w:rsidRDefault="007A3B8B" w:rsidP="007A3B8B">
      <w:pPr>
        <w:pStyle w:val="BodyText"/>
        <w:numPr>
          <w:ilvl w:val="0"/>
          <w:numId w:val="82"/>
        </w:numPr>
        <w:rPr>
          <w:rFonts w:ascii="Tahoma" w:hAnsi="Tahoma" w:cs="Tahoma"/>
          <w:sz w:val="21"/>
          <w:szCs w:val="21"/>
        </w:rPr>
      </w:pPr>
      <w:r w:rsidRPr="00D637F5">
        <w:rPr>
          <w:rFonts w:ascii="Tahoma" w:hAnsi="Tahoma" w:cs="Tahoma"/>
          <w:sz w:val="21"/>
          <w:szCs w:val="21"/>
        </w:rPr>
        <w:t>Different between a bar chart and a linear graph.</w:t>
      </w:r>
    </w:p>
    <w:p w:rsidR="007A3B8B" w:rsidRDefault="007A3B8B" w:rsidP="007A3B8B">
      <w:pPr>
        <w:pStyle w:val="BodyText"/>
        <w:numPr>
          <w:ilvl w:val="0"/>
          <w:numId w:val="82"/>
        </w:numPr>
        <w:rPr>
          <w:rFonts w:ascii="Tahoma" w:hAnsi="Tahoma" w:cs="Tahoma"/>
          <w:sz w:val="21"/>
          <w:szCs w:val="21"/>
        </w:rPr>
      </w:pPr>
      <w:r w:rsidRPr="00D637F5">
        <w:rPr>
          <w:rFonts w:ascii="Tahoma" w:hAnsi="Tahoma" w:cs="Tahoma"/>
          <w:sz w:val="21"/>
          <w:szCs w:val="21"/>
        </w:rPr>
        <w:t>The production of carrot and onion by a farmer in Jos for the years 2002-2005.You are required to represent this data using component bar chart:</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tabs>
          <w:tab w:val="left" w:pos="1791"/>
        </w:tabs>
        <w:rPr>
          <w:rFonts w:ascii="Tahoma" w:hAnsi="Tahoma" w:cs="Tahoma"/>
          <w:b/>
          <w:sz w:val="21"/>
          <w:szCs w:val="21"/>
        </w:rPr>
      </w:pPr>
      <w:r w:rsidRPr="00D637F5">
        <w:rPr>
          <w:rFonts w:ascii="Tahoma" w:hAnsi="Tahoma" w:cs="Tahoma"/>
          <w:b/>
          <w:sz w:val="21"/>
          <w:szCs w:val="21"/>
        </w:rPr>
        <w:t>Year</w:t>
      </w:r>
      <w:r>
        <w:rPr>
          <w:rFonts w:ascii="Tahoma" w:hAnsi="Tahoma" w:cs="Tahoma"/>
          <w:b/>
          <w:sz w:val="21"/>
          <w:szCs w:val="21"/>
        </w:rPr>
        <w:t xml:space="preserve">          </w:t>
      </w:r>
      <w:r w:rsidRPr="00D637F5">
        <w:rPr>
          <w:rFonts w:ascii="Tahoma" w:hAnsi="Tahoma" w:cs="Tahoma"/>
          <w:b/>
          <w:sz w:val="21"/>
          <w:szCs w:val="21"/>
        </w:rPr>
        <w:t>Carrot</w:t>
      </w:r>
      <w:r>
        <w:rPr>
          <w:rFonts w:ascii="Tahoma" w:hAnsi="Tahoma" w:cs="Tahoma"/>
          <w:b/>
          <w:sz w:val="21"/>
          <w:szCs w:val="21"/>
        </w:rPr>
        <w:t xml:space="preserve">.         </w:t>
      </w:r>
      <w:r w:rsidRPr="00D637F5">
        <w:rPr>
          <w:rFonts w:ascii="Tahoma" w:hAnsi="Tahoma" w:cs="Tahoma"/>
          <w:b/>
          <w:sz w:val="21"/>
          <w:szCs w:val="21"/>
        </w:rPr>
        <w:t>Onion             Total</w:t>
      </w:r>
    </w:p>
    <w:p w:rsidR="007A3B8B" w:rsidRPr="00D637F5" w:rsidRDefault="007A3B8B" w:rsidP="007A3B8B">
      <w:pPr>
        <w:pStyle w:val="BodyText"/>
        <w:tabs>
          <w:tab w:val="left" w:pos="1791"/>
        </w:tabs>
        <w:rPr>
          <w:rFonts w:ascii="Tahoma" w:hAnsi="Tahoma" w:cs="Tahoma"/>
          <w:sz w:val="21"/>
          <w:szCs w:val="21"/>
        </w:rPr>
      </w:pPr>
      <w:r w:rsidRPr="00D637F5">
        <w:rPr>
          <w:rFonts w:ascii="Tahoma" w:hAnsi="Tahoma" w:cs="Tahoma"/>
          <w:sz w:val="21"/>
          <w:szCs w:val="21"/>
        </w:rPr>
        <w:t xml:space="preserve">2001           </w:t>
      </w:r>
      <w:r>
        <w:rPr>
          <w:rFonts w:ascii="Tahoma" w:hAnsi="Tahoma" w:cs="Tahoma"/>
          <w:sz w:val="21"/>
          <w:szCs w:val="21"/>
        </w:rPr>
        <w:t xml:space="preserve"> </w:t>
      </w:r>
      <w:r w:rsidRPr="00D637F5">
        <w:rPr>
          <w:rFonts w:ascii="Tahoma" w:hAnsi="Tahoma" w:cs="Tahoma"/>
          <w:sz w:val="21"/>
          <w:szCs w:val="21"/>
        </w:rPr>
        <w:t>40                30                  70</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2002             30               20                  50</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2003             30               40                  70</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2004             20               40                  60</w:t>
      </w:r>
    </w:p>
    <w:p w:rsidR="007A3B8B" w:rsidRDefault="007A3B8B" w:rsidP="007A3B8B">
      <w:pPr>
        <w:pStyle w:val="BodyText"/>
        <w:rPr>
          <w:rFonts w:ascii="Tahoma" w:hAnsi="Tahoma" w:cs="Tahoma"/>
          <w:b/>
          <w:bCs/>
          <w:sz w:val="21"/>
          <w:szCs w:val="21"/>
        </w:rPr>
      </w:pPr>
    </w:p>
    <w:p w:rsidR="007A3B8B" w:rsidRPr="00D637F5" w:rsidRDefault="007A3B8B" w:rsidP="007A3B8B">
      <w:pPr>
        <w:pStyle w:val="BodyText"/>
        <w:rPr>
          <w:rFonts w:ascii="Tahoma" w:hAnsi="Tahoma" w:cs="Tahoma"/>
          <w:b/>
          <w:bCs/>
          <w:sz w:val="21"/>
          <w:szCs w:val="21"/>
        </w:rPr>
      </w:pP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WEEKEND ASSIGNMENT</w:t>
      </w:r>
    </w:p>
    <w:p w:rsidR="007A3B8B" w:rsidRDefault="007A3B8B" w:rsidP="007A3B8B">
      <w:pPr>
        <w:pStyle w:val="BodyText"/>
        <w:numPr>
          <w:ilvl w:val="0"/>
          <w:numId w:val="41"/>
        </w:numPr>
        <w:rPr>
          <w:rFonts w:ascii="Tahoma" w:hAnsi="Tahoma" w:cs="Tahoma"/>
          <w:sz w:val="21"/>
          <w:szCs w:val="21"/>
        </w:rPr>
      </w:pPr>
      <w:r w:rsidRPr="00D637F5">
        <w:rPr>
          <w:rFonts w:ascii="Tahoma" w:hAnsi="Tahoma" w:cs="Tahoma"/>
          <w:sz w:val="21"/>
          <w:szCs w:val="21"/>
        </w:rPr>
        <w:t>Data presented in tables are usually arranged as (a) Charts and tables (b) Rows and columns (c) Graphs and rows (d) Pie chart</w:t>
      </w:r>
    </w:p>
    <w:p w:rsidR="007A3B8B" w:rsidRDefault="007A3B8B" w:rsidP="007A3B8B">
      <w:pPr>
        <w:pStyle w:val="BodyText"/>
        <w:rPr>
          <w:rFonts w:ascii="Tahoma" w:hAnsi="Tahoma" w:cs="Tahoma"/>
          <w:sz w:val="21"/>
          <w:szCs w:val="21"/>
        </w:rPr>
      </w:pPr>
    </w:p>
    <w:p w:rsidR="007A3B8B" w:rsidRPr="00FB1F10"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34016" behindDoc="0" locked="0" layoutInCell="1" allowOverlap="1" wp14:anchorId="10421BEF" wp14:editId="53364A88">
                <wp:simplePos x="0" y="0"/>
                <wp:positionH relativeFrom="column">
                  <wp:posOffset>800100</wp:posOffset>
                </wp:positionH>
                <wp:positionV relativeFrom="paragraph">
                  <wp:posOffset>126365</wp:posOffset>
                </wp:positionV>
                <wp:extent cx="342900" cy="847725"/>
                <wp:effectExtent l="19050" t="19050" r="0" b="9525"/>
                <wp:wrapNone/>
                <wp:docPr id="17" nam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42900" cy="84772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1D0DC" id=" 224" o:spid="_x0000_s1026" style="position:absolute;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9.95pt" to="90pt,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" strokeweight="2.25pt">
                <o:lock v:ext="edit" shapetype="f"/>
              </v:lin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32992" behindDoc="0" locked="0" layoutInCell="1" allowOverlap="1" wp14:anchorId="64D631C6" wp14:editId="08406821">
                <wp:simplePos x="0" y="0"/>
                <wp:positionH relativeFrom="column">
                  <wp:posOffset>457200</wp:posOffset>
                </wp:positionH>
                <wp:positionV relativeFrom="paragraph">
                  <wp:posOffset>59690</wp:posOffset>
                </wp:positionV>
                <wp:extent cx="914400" cy="914400"/>
                <wp:effectExtent l="19050" t="19050" r="0" b="0"/>
                <wp:wrapNone/>
                <wp:docPr id="16" name="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91440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714395" id=" 223" o:spid="_x0000_s1026" style="position:absolute;margin-left:36pt;margin-top:4.7pt;width:1in;height:1in;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" strokeweight="2.25pt">
                <v:path arrowok="t"/>
              </v:oval>
            </w:pict>
          </mc:Fallback>
        </mc:AlternateContent>
      </w:r>
    </w:p>
    <w:p w:rsidR="007A3B8B" w:rsidRPr="00D637F5" w:rsidRDefault="007A3B8B" w:rsidP="007A3B8B">
      <w:pPr>
        <w:pStyle w:val="BodyText"/>
        <w:numPr>
          <w:ilvl w:val="0"/>
          <w:numId w:val="41"/>
        </w:numPr>
        <w:tabs>
          <w:tab w:val="left" w:pos="2160"/>
        </w:tabs>
        <w:ind w:left="2160" w:hanging="1800"/>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37088" behindDoc="0" locked="0" layoutInCell="1" allowOverlap="1" wp14:anchorId="29E75C62" wp14:editId="2BCFDD64">
                <wp:simplePos x="0" y="0"/>
                <wp:positionH relativeFrom="column">
                  <wp:posOffset>885825</wp:posOffset>
                </wp:positionH>
                <wp:positionV relativeFrom="paragraph">
                  <wp:posOffset>326390</wp:posOffset>
                </wp:positionV>
                <wp:extent cx="571500" cy="428625"/>
                <wp:effectExtent l="0" t="0" r="0" b="0"/>
                <wp:wrapNone/>
                <wp:docPr id="15" name="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sz w:val="20"/>
                              </w:rPr>
                            </w:pPr>
                            <w:r>
                              <w:rPr>
                                <w:b/>
                                <w:bCs/>
                                <w:sz w:val="20"/>
                              </w:rPr>
                              <w:t xml:space="preserve"> 1 - 16 yrs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75C62" id=" 227" o:spid="_x0000_s1057" type="#_x0000_t202" style="position:absolute;left:0;text-align:left;margin-left:69.75pt;margin-top:25.7pt;width:45pt;height:33.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" filled="f" stroked="f">
                <v:path arrowok="t"/>
                <v:textbox>
                  <w:txbxContent>
                    <w:p w:rsidR="007A3B8B" w:rsidRDefault="007A3B8B" w:rsidP="007A3B8B">
                      <w:pPr>
                        <w:rPr>
                          <w:b/>
                          <w:bCs/>
                          <w:sz w:val="20"/>
                        </w:rPr>
                      </w:pPr>
                      <w:r>
                        <w:rPr>
                          <w:b/>
                          <w:bCs/>
                          <w:sz w:val="20"/>
                        </w:rPr>
                        <w:t xml:space="preserve"> 1 - 16 yrs</w:t>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38112" behindDoc="0" locked="0" layoutInCell="1" allowOverlap="1" wp14:anchorId="606D0B3C" wp14:editId="5254E8B1">
                <wp:simplePos x="0" y="0"/>
                <wp:positionH relativeFrom="column">
                  <wp:posOffset>457200</wp:posOffset>
                </wp:positionH>
                <wp:positionV relativeFrom="paragraph">
                  <wp:posOffset>50165</wp:posOffset>
                </wp:positionV>
                <wp:extent cx="571500" cy="428625"/>
                <wp:effectExtent l="0" t="0" r="0" b="0"/>
                <wp:wrapNone/>
                <wp:docPr id="14" name="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sz w:val="20"/>
                              </w:rPr>
                            </w:pPr>
                            <w:r>
                              <w:rPr>
                                <w:b/>
                                <w:bCs/>
                                <w:sz w:val="20"/>
                              </w:rPr>
                              <w:t xml:space="preserve">19 – 60 </w:t>
                            </w:r>
                          </w:p>
                          <w:p w:rsidR="007A3B8B" w:rsidRDefault="007A3B8B" w:rsidP="007A3B8B">
                            <w:pPr>
                              <w:rPr>
                                <w:b/>
                                <w:bCs/>
                                <w:sz w:val="20"/>
                              </w:rPr>
                            </w:pPr>
                            <w:r>
                              <w:rPr>
                                <w:b/>
                                <w:bCs/>
                                <w:sz w:val="20"/>
                              </w:rPr>
                              <w:t xml:space="preserve"> yrs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D0B3C" id=" 228" o:spid="_x0000_s1058" type="#_x0000_t202" style="position:absolute;left:0;text-align:left;margin-left:36pt;margin-top:3.95pt;width:45pt;height:33.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" filled="f" stroked="f">
                <v:path arrowok="t"/>
                <v:textbox>
                  <w:txbxContent>
                    <w:p w:rsidR="007A3B8B" w:rsidRDefault="007A3B8B" w:rsidP="007A3B8B">
                      <w:pPr>
                        <w:rPr>
                          <w:b/>
                          <w:bCs/>
                          <w:sz w:val="20"/>
                        </w:rPr>
                      </w:pPr>
                      <w:r>
                        <w:rPr>
                          <w:b/>
                          <w:bCs/>
                          <w:sz w:val="20"/>
                        </w:rPr>
                        <w:t xml:space="preserve">19 – 60 </w:t>
                      </w:r>
                    </w:p>
                    <w:p w:rsidR="007A3B8B" w:rsidRDefault="007A3B8B" w:rsidP="007A3B8B">
                      <w:pPr>
                        <w:rPr>
                          <w:b/>
                          <w:bCs/>
                          <w:sz w:val="20"/>
                        </w:rPr>
                      </w:pPr>
                      <w:r>
                        <w:rPr>
                          <w:b/>
                          <w:bCs/>
                          <w:sz w:val="20"/>
                        </w:rPr>
                        <w:t xml:space="preserve"> yrs</w:t>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36064" behindDoc="0" locked="0" layoutInCell="1" allowOverlap="1" wp14:anchorId="1E6FBDB9" wp14:editId="3FCE1981">
                <wp:simplePos x="0" y="0"/>
                <wp:positionH relativeFrom="column">
                  <wp:posOffset>990600</wp:posOffset>
                </wp:positionH>
                <wp:positionV relativeFrom="paragraph">
                  <wp:posOffset>97790</wp:posOffset>
                </wp:positionV>
                <wp:extent cx="571500" cy="342900"/>
                <wp:effectExtent l="0" t="0" r="0" b="0"/>
                <wp:wrapNone/>
                <wp:docPr id="13" name="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sz w:val="20"/>
                              </w:rPr>
                            </w:pPr>
                            <w:r>
                              <w:rPr>
                                <w:b/>
                                <w:bCs/>
                                <w:sz w:val="20"/>
                              </w:rPr>
                              <w:t>9 yrs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FBDB9" id=" 226" o:spid="_x0000_s1059" type="#_x0000_t202" style="position:absolute;left:0;text-align:left;margin-left:78pt;margin-top:7.7pt;width:45pt;height:2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" filled="f" stroked="f">
                <v:path arrowok="t"/>
                <v:textbox>
                  <w:txbxContent>
                    <w:p w:rsidR="007A3B8B" w:rsidRDefault="007A3B8B" w:rsidP="007A3B8B">
                      <w:pPr>
                        <w:rPr>
                          <w:b/>
                          <w:bCs/>
                          <w:sz w:val="20"/>
                        </w:rPr>
                      </w:pPr>
                      <w:r>
                        <w:rPr>
                          <w:b/>
                          <w:bCs/>
                          <w:sz w:val="20"/>
                        </w:rPr>
                        <w:t>9 yrs</w:t>
                      </w:r>
                    </w:p>
                  </w:txbxContent>
                </v:textbox>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35040" behindDoc="0" locked="0" layoutInCell="1" allowOverlap="1" wp14:anchorId="60B545A6" wp14:editId="253DDEB4">
                <wp:simplePos x="0" y="0"/>
                <wp:positionH relativeFrom="column">
                  <wp:posOffset>981075</wp:posOffset>
                </wp:positionH>
                <wp:positionV relativeFrom="paragraph">
                  <wp:posOffset>326390</wp:posOffset>
                </wp:positionV>
                <wp:extent cx="371475" cy="19050"/>
                <wp:effectExtent l="19050" t="19050" r="9525" b="0"/>
                <wp:wrapNone/>
                <wp:docPr id="12" nam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371475" cy="1905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B9FAA0" id=" 225"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25pt,25.7pt" to="106.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" strokeweight="2.25pt">
                <o:lock v:ext="edit" shapetype="f"/>
              </v:line>
            </w:pict>
          </mc:Fallback>
        </mc:AlternateContent>
      </w:r>
      <w:r w:rsidRPr="00D637F5">
        <w:rPr>
          <w:rFonts w:ascii="Tahoma" w:hAnsi="Tahoma" w:cs="Tahoma"/>
          <w:sz w:val="21"/>
          <w:szCs w:val="21"/>
        </w:rPr>
        <w:t>The diagram is a (a) Bar Chart (b) Pie chart (c) Histogram (d) Ball Chart</w:t>
      </w:r>
    </w:p>
    <w:p w:rsidR="007A3B8B" w:rsidRPr="00D637F5" w:rsidRDefault="007A3B8B" w:rsidP="007A3B8B">
      <w:pPr>
        <w:pStyle w:val="BodyText"/>
        <w:rPr>
          <w:rFonts w:ascii="Tahoma" w:hAnsi="Tahoma" w:cs="Tahoma"/>
          <w:sz w:val="21"/>
          <w:szCs w:val="21"/>
        </w:rPr>
      </w:pPr>
    </w:p>
    <w:p w:rsidR="007A3B8B" w:rsidRDefault="007A3B8B" w:rsidP="007A3B8B">
      <w:pPr>
        <w:pStyle w:val="BodyText"/>
        <w:rPr>
          <w:rFonts w:ascii="Tahoma" w:hAnsi="Tahoma" w:cs="Tahoma"/>
          <w:sz w:val="21"/>
          <w:szCs w:val="21"/>
        </w:rPr>
      </w:pPr>
    </w:p>
    <w:p w:rsidR="007A3B8B" w:rsidRDefault="007A3B8B" w:rsidP="007A3B8B">
      <w:pPr>
        <w:pStyle w:val="BodyText"/>
        <w:rPr>
          <w:rFonts w:ascii="Tahoma" w:hAnsi="Tahoma" w:cs="Tahoma"/>
          <w:sz w:val="21"/>
          <w:szCs w:val="21"/>
        </w:rPr>
      </w:pPr>
    </w:p>
    <w:p w:rsidR="007A3B8B"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53472" behindDoc="0" locked="0" layoutInCell="1" allowOverlap="1" wp14:anchorId="51955A5C" wp14:editId="69B85363">
                <wp:simplePos x="0" y="0"/>
                <wp:positionH relativeFrom="column">
                  <wp:posOffset>3159760</wp:posOffset>
                </wp:positionH>
                <wp:positionV relativeFrom="paragraph">
                  <wp:posOffset>334645</wp:posOffset>
                </wp:positionV>
                <wp:extent cx="161290" cy="841375"/>
                <wp:effectExtent l="0" t="0" r="10160" b="0"/>
                <wp:wrapNone/>
                <wp:docPr id="11" nam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61290" cy="841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B62D7E" id=" 282" o:spid="_x0000_s1026" type="#_x0000_t32" style="position:absolute;margin-left:248.8pt;margin-top:26.35pt;width:12.7pt;height:66.25pt;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">
                <o:lock v:ext="edit" shapetype="f"/>
              </v:shape>
            </w:pict>
          </mc:Fallback>
        </mc:AlternateContent>
      </w:r>
      <w:r w:rsidRPr="00D637F5">
        <w:rPr>
          <w:rFonts w:ascii="Tahoma" w:hAnsi="Tahoma" w:cs="Tahoma"/>
          <w:noProof/>
          <w:sz w:val="21"/>
          <w:szCs w:val="21"/>
          <w:lang w:val="en-GB" w:eastAsia="en-GB"/>
        </w:rPr>
        <mc:AlternateContent>
          <mc:Choice Requires="wps">
            <w:drawing>
              <wp:anchor distT="0" distB="0" distL="114300" distR="114300" simplePos="0" relativeHeight="251739136" behindDoc="0" locked="0" layoutInCell="1" allowOverlap="1" wp14:anchorId="5F63E03E" wp14:editId="159E9E37">
                <wp:simplePos x="0" y="0"/>
                <wp:positionH relativeFrom="column">
                  <wp:posOffset>2468880</wp:posOffset>
                </wp:positionH>
                <wp:positionV relativeFrom="paragraph">
                  <wp:posOffset>315595</wp:posOffset>
                </wp:positionV>
                <wp:extent cx="1828800" cy="1828800"/>
                <wp:effectExtent l="19050" t="19050" r="0" b="0"/>
                <wp:wrapNone/>
                <wp:docPr id="10" name="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82880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83430F" id=" 229" o:spid="_x0000_s1026" style="position:absolute;margin-left:194.4pt;margin-top:24.85pt;width:2in;height:2in;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" strokeweight="2.25pt">
                <v:path arrowok="t"/>
              </v:oval>
            </w:pict>
          </mc:Fallback>
        </mc:AlternateContent>
      </w:r>
      <w:r w:rsidRPr="00D637F5">
        <w:rPr>
          <w:rFonts w:ascii="Tahoma" w:hAnsi="Tahoma" w:cs="Tahoma"/>
          <w:sz w:val="21"/>
          <w:szCs w:val="21"/>
        </w:rPr>
        <w:t>The Total number of fruits consumed by a family in a year was 720 represented by the pie chart below. Use it to answer questions 2 – 4</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43232" behindDoc="0" locked="0" layoutInCell="1" allowOverlap="1" wp14:anchorId="012868D8" wp14:editId="064AD72D">
                <wp:simplePos x="0" y="0"/>
                <wp:positionH relativeFrom="column">
                  <wp:posOffset>3228975</wp:posOffset>
                </wp:positionH>
                <wp:positionV relativeFrom="paragraph">
                  <wp:posOffset>71120</wp:posOffset>
                </wp:positionV>
                <wp:extent cx="685800" cy="457200"/>
                <wp:effectExtent l="0" t="0" r="0" b="0"/>
                <wp:wrapNone/>
                <wp:docPr id="9" name="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sz w:val="22"/>
                              </w:rPr>
                            </w:pPr>
                            <w:r>
                              <w:rPr>
                                <w:b/>
                                <w:bCs/>
                                <w:sz w:val="22"/>
                              </w:rPr>
                              <w:t xml:space="preserve"> Banana</w:t>
                            </w:r>
                          </w:p>
                          <w:p w:rsidR="007A3B8B" w:rsidRDefault="007A3B8B" w:rsidP="007A3B8B">
                            <w:pPr>
                              <w:rPr>
                                <w:b/>
                                <w:bCs/>
                                <w:sz w:val="22"/>
                              </w:rPr>
                            </w:pPr>
                            <w:r>
                              <w:rPr>
                                <w:b/>
                                <w:bCs/>
                                <w:sz w:val="22"/>
                              </w:rPr>
                              <w:t xml:space="preserve">    60</w:t>
                            </w:r>
                            <w:r>
                              <w:rPr>
                                <w:b/>
                                <w:bCs/>
                                <w:sz w:val="22"/>
                                <w:vertAlign w:val="superscript"/>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2868D8" id=" 235" o:spid="_x0000_s1060" type="#_x0000_t202" style="position:absolute;left:0;text-align:left;margin-left:254.25pt;margin-top:5.6pt;width:54pt;height:3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" filled="f" stroked="f">
                <v:path arrowok="t"/>
                <v:textbox>
                  <w:txbxContent>
                    <w:p w:rsidR="007A3B8B" w:rsidRDefault="007A3B8B" w:rsidP="007A3B8B">
                      <w:pPr>
                        <w:rPr>
                          <w:b/>
                          <w:bCs/>
                          <w:sz w:val="22"/>
                        </w:rPr>
                      </w:pPr>
                      <w:r>
                        <w:rPr>
                          <w:b/>
                          <w:bCs/>
                          <w:sz w:val="22"/>
                        </w:rPr>
                        <w:t xml:space="preserve"> Banana</w:t>
                      </w:r>
                    </w:p>
                    <w:p w:rsidR="007A3B8B" w:rsidRDefault="007A3B8B" w:rsidP="007A3B8B">
                      <w:pPr>
                        <w:rPr>
                          <w:b/>
                          <w:bCs/>
                          <w:sz w:val="22"/>
                        </w:rPr>
                      </w:pPr>
                      <w:r>
                        <w:rPr>
                          <w:b/>
                          <w:bCs/>
                          <w:sz w:val="22"/>
                        </w:rPr>
                        <w:t xml:space="preserve">    60</w:t>
                      </w:r>
                      <w:r>
                        <w:rPr>
                          <w:b/>
                          <w:bCs/>
                          <w:sz w:val="22"/>
                          <w:vertAlign w:val="superscript"/>
                        </w:rPr>
                        <w:t>0</w:t>
                      </w:r>
                    </w:p>
                  </w:txbxContent>
                </v:textbox>
              </v:shape>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40160" behindDoc="0" locked="0" layoutInCell="1" allowOverlap="1" wp14:anchorId="002D8F60" wp14:editId="6EE2136C">
                <wp:simplePos x="0" y="0"/>
                <wp:positionH relativeFrom="column">
                  <wp:posOffset>2577465</wp:posOffset>
                </wp:positionH>
                <wp:positionV relativeFrom="paragraph">
                  <wp:posOffset>71120</wp:posOffset>
                </wp:positionV>
                <wp:extent cx="1600200" cy="800100"/>
                <wp:effectExtent l="19050" t="19050" r="0" b="0"/>
                <wp:wrapNone/>
                <wp:docPr id="8" name="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0200" cy="800100"/>
                        </a:xfrm>
                        <a:custGeom>
                          <a:avLst/>
                          <a:gdLst>
                            <a:gd name="T0" fmla="*/ 2520 w 2520"/>
                            <a:gd name="T1" fmla="*/ 0 h 1260"/>
                            <a:gd name="T2" fmla="*/ 1260 w 2520"/>
                            <a:gd name="T3" fmla="*/ 540 h 1260"/>
                            <a:gd name="T4" fmla="*/ 0 w 2520"/>
                            <a:gd name="T5" fmla="*/ 1260 h 1260"/>
                          </a:gdLst>
                          <a:ahLst/>
                          <a:cxnLst>
                            <a:cxn ang="0">
                              <a:pos x="T0" y="T1"/>
                            </a:cxn>
                            <a:cxn ang="0">
                              <a:pos x="T2" y="T3"/>
                            </a:cxn>
                            <a:cxn ang="0">
                              <a:pos x="T4" y="T5"/>
                            </a:cxn>
                          </a:cxnLst>
                          <a:rect l="0" t="0" r="r" b="b"/>
                          <a:pathLst>
                            <a:path w="2520" h="1260">
                              <a:moveTo>
                                <a:pt x="2520" y="0"/>
                              </a:moveTo>
                              <a:lnTo>
                                <a:pt x="1260" y="540"/>
                              </a:lnTo>
                              <a:lnTo>
                                <a:pt x="0" y="1260"/>
                              </a:lnTo>
                            </a:path>
                          </a:pathLst>
                        </a:custGeom>
                        <a:noFill/>
                        <a:ln w="2857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4C79C84" id=" 23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328.95pt,5.6pt,265.95pt,32.6pt,202.95pt,68.6pt" coordsize="252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" filled="f" strokeweight="2.25pt">
                <v:path arrowok="t" o:connecttype="custom" o:connectlocs="1600200,0;800100,342900;0,800100" o:connectangles="0,0,0"/>
              </v:polyline>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41184" behindDoc="0" locked="0" layoutInCell="1" allowOverlap="1" wp14:anchorId="721003FB" wp14:editId="6B75A09A">
                <wp:simplePos x="0" y="0"/>
                <wp:positionH relativeFrom="column">
                  <wp:posOffset>3227705</wp:posOffset>
                </wp:positionH>
                <wp:positionV relativeFrom="paragraph">
                  <wp:posOffset>133350</wp:posOffset>
                </wp:positionV>
                <wp:extent cx="228600" cy="228600"/>
                <wp:effectExtent l="0" t="0" r="0" b="0"/>
                <wp:wrapNone/>
                <wp:docPr id="7" name="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1636A8" id=" 232" o:spid="_x0000_s1026" style="position:absolute;margin-left:254.15pt;margin-top:10.5pt;width:18pt;height:1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" filled="f" strokeweight="1.5pt">
                <v:path arrowok="t"/>
              </v:oval>
            </w:pict>
          </mc:Fallback>
        </mc:AlternateContent>
      </w:r>
    </w:p>
    <w:p w:rsidR="007A3B8B" w:rsidRPr="00D637F5" w:rsidRDefault="007A3B8B" w:rsidP="007A3B8B">
      <w:pPr>
        <w:pStyle w:val="BodyText"/>
        <w:rPr>
          <w:rFonts w:ascii="Tahoma" w:hAnsi="Tahoma" w:cs="Tahoma"/>
          <w:sz w:val="21"/>
          <w:szCs w:val="21"/>
        </w:rPr>
      </w:pPr>
      <w:r w:rsidRPr="00D637F5">
        <w:rPr>
          <w:rFonts w:ascii="Tahoma" w:hAnsi="Tahoma" w:cs="Tahoma"/>
          <w:noProof/>
          <w:sz w:val="21"/>
          <w:szCs w:val="21"/>
          <w:lang w:val="en-GB" w:eastAsia="en-GB"/>
        </w:rPr>
        <mc:AlternateContent>
          <mc:Choice Requires="wps">
            <w:drawing>
              <wp:anchor distT="0" distB="0" distL="114300" distR="114300" simplePos="0" relativeHeight="251744256" behindDoc="0" locked="0" layoutInCell="1" allowOverlap="1" wp14:anchorId="1A9F2DDB" wp14:editId="67AEF26A">
                <wp:simplePos x="0" y="0"/>
                <wp:positionH relativeFrom="column">
                  <wp:posOffset>3457575</wp:posOffset>
                </wp:positionH>
                <wp:positionV relativeFrom="paragraph">
                  <wp:posOffset>71120</wp:posOffset>
                </wp:positionV>
                <wp:extent cx="685800" cy="457200"/>
                <wp:effectExtent l="0" t="0" r="0" b="0"/>
                <wp:wrapNone/>
                <wp:docPr id="6" name="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sz w:val="22"/>
                              </w:rPr>
                            </w:pPr>
                            <w:r>
                              <w:rPr>
                                <w:b/>
                                <w:bCs/>
                                <w:sz w:val="22"/>
                              </w:rPr>
                              <w:t xml:space="preserve">  Carrot</w:t>
                            </w:r>
                          </w:p>
                          <w:p w:rsidR="007A3B8B" w:rsidRDefault="007A3B8B" w:rsidP="007A3B8B">
                            <w:pPr>
                              <w:rPr>
                                <w:b/>
                                <w:bCs/>
                                <w:sz w:val="22"/>
                              </w:rPr>
                            </w:pPr>
                            <w:r>
                              <w:rPr>
                                <w:b/>
                                <w:bCs/>
                                <w:sz w:val="22"/>
                              </w:rPr>
                              <w:t xml:space="preserve">    100</w:t>
                            </w:r>
                            <w:r>
                              <w:rPr>
                                <w:b/>
                                <w:bCs/>
                                <w:sz w:val="22"/>
                                <w:vertAlign w:val="superscript"/>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F2DDB" id=" 236" o:spid="_x0000_s1061" type="#_x0000_t202" style="position:absolute;left:0;text-align:left;margin-left:272.25pt;margin-top:5.6pt;width:54pt;height:3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" filled="f" stroked="f">
                <v:path arrowok="t"/>
                <v:textbox>
                  <w:txbxContent>
                    <w:p w:rsidR="007A3B8B" w:rsidRDefault="007A3B8B" w:rsidP="007A3B8B">
                      <w:pPr>
                        <w:rPr>
                          <w:b/>
                          <w:bCs/>
                          <w:sz w:val="22"/>
                        </w:rPr>
                      </w:pPr>
                      <w:r>
                        <w:rPr>
                          <w:b/>
                          <w:bCs/>
                          <w:sz w:val="22"/>
                        </w:rPr>
                        <w:t xml:space="preserve">  Carrot</w:t>
                      </w:r>
                    </w:p>
                    <w:p w:rsidR="007A3B8B" w:rsidRDefault="007A3B8B" w:rsidP="007A3B8B">
                      <w:pPr>
                        <w:rPr>
                          <w:b/>
                          <w:bCs/>
                          <w:sz w:val="22"/>
                        </w:rPr>
                      </w:pPr>
                      <w:r>
                        <w:rPr>
                          <w:b/>
                          <w:bCs/>
                          <w:sz w:val="22"/>
                        </w:rPr>
                        <w:t xml:space="preserve">    100</w:t>
                      </w:r>
                      <w:r>
                        <w:rPr>
                          <w:b/>
                          <w:bCs/>
                          <w:sz w:val="22"/>
                          <w:vertAlign w:val="superscript"/>
                        </w:rPr>
                        <w:t>0</w:t>
                      </w:r>
                    </w:p>
                  </w:txbxContent>
                </v:textbox>
              </v:shape>
            </w:pict>
          </mc:Fallback>
        </mc:AlternateContent>
      </w:r>
      <w:r w:rsidRPr="00D637F5">
        <w:rPr>
          <w:rFonts w:ascii="Tahoma" w:hAnsi="Tahoma" w:cs="Tahoma"/>
          <w:b/>
          <w:noProof/>
          <w:sz w:val="21"/>
          <w:szCs w:val="21"/>
          <w:lang w:val="en-GB" w:eastAsia="en-GB"/>
        </w:rPr>
        <mc:AlternateContent>
          <mc:Choice Requires="wps">
            <w:drawing>
              <wp:anchor distT="0" distB="0" distL="114300" distR="114300" simplePos="0" relativeHeight="251752448" behindDoc="0" locked="0" layoutInCell="1" allowOverlap="1" wp14:anchorId="3D96ADC4" wp14:editId="58950933">
                <wp:simplePos x="0" y="0"/>
                <wp:positionH relativeFrom="column">
                  <wp:posOffset>3311525</wp:posOffset>
                </wp:positionH>
                <wp:positionV relativeFrom="paragraph">
                  <wp:posOffset>34925</wp:posOffset>
                </wp:positionV>
                <wp:extent cx="592455" cy="840105"/>
                <wp:effectExtent l="0" t="0" r="17145" b="17145"/>
                <wp:wrapNone/>
                <wp:docPr id="5" nam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2455" cy="840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BF2896" id=" 279" o:spid="_x0000_s1026" type="#_x0000_t32" style="position:absolute;margin-left:260.75pt;margin-top:2.75pt;width:46.65pt;height:66.1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">
                <o:lock v:ext="edit" shapetype="f"/>
              </v:shape>
            </w:pict>
          </mc:Fallback>
        </mc:AlternateContent>
      </w:r>
      <w:r w:rsidRPr="00D637F5">
        <w:rPr>
          <w:rFonts w:ascii="Tahoma" w:hAnsi="Tahoma" w:cs="Tahoma"/>
          <w:sz w:val="21"/>
          <w:szCs w:val="21"/>
        </w:rPr>
        <w:t xml:space="preserve">                           </w:t>
      </w:r>
      <w:r w:rsidRPr="00D637F5">
        <w:rPr>
          <w:rFonts w:ascii="Tahoma" w:hAnsi="Tahoma" w:cs="Tahoma"/>
          <w:sz w:val="21"/>
          <w:szCs w:val="21"/>
        </w:rPr>
        <w:tab/>
        <w:t xml:space="preserve">   0range 80                   </w:t>
      </w:r>
    </w:p>
    <w:p w:rsidR="007A3B8B" w:rsidRPr="00D637F5" w:rsidRDefault="007A3B8B" w:rsidP="007A3B8B">
      <w:pPr>
        <w:pStyle w:val="BodyText"/>
        <w:rPr>
          <w:rFonts w:ascii="Tahoma" w:hAnsi="Tahoma" w:cs="Tahoma"/>
          <w:b/>
          <w:sz w:val="21"/>
          <w:szCs w:val="21"/>
        </w:rPr>
      </w:pPr>
      <w:r w:rsidRPr="00D637F5">
        <w:rPr>
          <w:rFonts w:ascii="Tahoma" w:hAnsi="Tahoma" w:cs="Tahoma"/>
          <w:b/>
          <w:sz w:val="21"/>
          <w:szCs w:val="21"/>
        </w:rPr>
        <w:t xml:space="preserve">                                </w:t>
      </w:r>
    </w:p>
    <w:p w:rsidR="007A3B8B" w:rsidRPr="00D637F5" w:rsidRDefault="007A3B8B" w:rsidP="007A3B8B">
      <w:pPr>
        <w:pStyle w:val="BodyText"/>
        <w:jc w:val="right"/>
        <w:rPr>
          <w:rFonts w:ascii="Tahoma" w:hAnsi="Tahoma" w:cs="Tahoma"/>
          <w:sz w:val="21"/>
          <w:szCs w:val="21"/>
        </w:rPr>
      </w:pPr>
      <w:r w:rsidRPr="00D637F5">
        <w:rPr>
          <w:rFonts w:ascii="Tahoma" w:hAnsi="Tahoma" w:cs="Tahoma"/>
          <w:noProof/>
          <w:sz w:val="21"/>
          <w:szCs w:val="21"/>
          <w:lang w:val="en-GB" w:eastAsia="en-GB"/>
        </w:rPr>
        <w:lastRenderedPageBreak/>
        <mc:AlternateContent>
          <mc:Choice Requires="wps">
            <w:drawing>
              <wp:anchor distT="0" distB="0" distL="114300" distR="114300" simplePos="0" relativeHeight="251742208" behindDoc="0" locked="0" layoutInCell="1" allowOverlap="1" wp14:anchorId="688ED0ED" wp14:editId="49F20769">
                <wp:simplePos x="0" y="0"/>
                <wp:positionH relativeFrom="column">
                  <wp:posOffset>2774315</wp:posOffset>
                </wp:positionH>
                <wp:positionV relativeFrom="paragraph">
                  <wp:posOffset>170815</wp:posOffset>
                </wp:positionV>
                <wp:extent cx="1028700" cy="342900"/>
                <wp:effectExtent l="0" t="0" r="0" b="0"/>
                <wp:wrapNone/>
                <wp:docPr id="4" name="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8B" w:rsidRDefault="007A3B8B" w:rsidP="007A3B8B">
                            <w:pPr>
                              <w:rPr>
                                <w:b/>
                                <w:bCs/>
                                <w:sz w:val="22"/>
                              </w:rPr>
                            </w:pPr>
                            <w:r>
                              <w:rPr>
                                <w:b/>
                                <w:bCs/>
                                <w:sz w:val="22"/>
                              </w:rPr>
                              <w:t>Mango 120</w:t>
                            </w:r>
                            <w:r>
                              <w:rPr>
                                <w:b/>
                                <w:bCs/>
                                <w:sz w:val="22"/>
                                <w:vertAlign w:val="superscript"/>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ED0ED" id=" 234" o:spid="_x0000_s1062" type="#_x0000_t202" style="position:absolute;left:0;text-align:left;margin-left:218.45pt;margin-top:13.45pt;width:81pt;height:2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" filled="f" stroked="f">
                <v:path arrowok="t"/>
                <v:textbox>
                  <w:txbxContent>
                    <w:p w:rsidR="007A3B8B" w:rsidRDefault="007A3B8B" w:rsidP="007A3B8B">
                      <w:pPr>
                        <w:rPr>
                          <w:b/>
                          <w:bCs/>
                          <w:sz w:val="22"/>
                        </w:rPr>
                      </w:pPr>
                      <w:r>
                        <w:rPr>
                          <w:b/>
                          <w:bCs/>
                          <w:sz w:val="22"/>
                        </w:rPr>
                        <w:t>Mango 120</w:t>
                      </w:r>
                      <w:r>
                        <w:rPr>
                          <w:b/>
                          <w:bCs/>
                          <w:sz w:val="22"/>
                          <w:vertAlign w:val="superscript"/>
                        </w:rPr>
                        <w:t>0</w:t>
                      </w:r>
                    </w:p>
                  </w:txbxContent>
                </v:textbox>
              </v:shape>
            </w:pict>
          </mc:Fallback>
        </mc:AlternateConten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p>
    <w:p w:rsidR="007A3B8B" w:rsidRDefault="007A3B8B" w:rsidP="007A3B8B">
      <w:pPr>
        <w:pStyle w:val="BodyText"/>
        <w:rPr>
          <w:rFonts w:ascii="Tahoma" w:hAnsi="Tahoma" w:cs="Tahoma"/>
          <w:sz w:val="21"/>
          <w:szCs w:val="21"/>
        </w:rPr>
      </w:pPr>
    </w:p>
    <w:p w:rsidR="007A3B8B"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numPr>
          <w:ilvl w:val="0"/>
          <w:numId w:val="41"/>
        </w:numPr>
        <w:rPr>
          <w:rFonts w:ascii="Tahoma" w:hAnsi="Tahoma" w:cs="Tahoma"/>
          <w:sz w:val="21"/>
          <w:szCs w:val="21"/>
        </w:rPr>
      </w:pPr>
      <w:r w:rsidRPr="00D637F5">
        <w:rPr>
          <w:rFonts w:ascii="Tahoma" w:hAnsi="Tahoma" w:cs="Tahoma"/>
          <w:sz w:val="21"/>
          <w:szCs w:val="21"/>
        </w:rPr>
        <w:t>The quantity of bananas consumed by the family (a) 60 (b) 120 (c) 200 (d) 240</w:t>
      </w:r>
    </w:p>
    <w:p w:rsidR="007A3B8B" w:rsidRPr="00D637F5" w:rsidRDefault="007A3B8B" w:rsidP="007A3B8B">
      <w:pPr>
        <w:pStyle w:val="BodyText"/>
        <w:numPr>
          <w:ilvl w:val="0"/>
          <w:numId w:val="41"/>
        </w:numPr>
        <w:rPr>
          <w:rFonts w:ascii="Tahoma" w:hAnsi="Tahoma" w:cs="Tahoma"/>
          <w:sz w:val="21"/>
          <w:szCs w:val="21"/>
        </w:rPr>
      </w:pPr>
      <w:r w:rsidRPr="00D637F5">
        <w:rPr>
          <w:rFonts w:ascii="Tahoma" w:hAnsi="Tahoma" w:cs="Tahoma"/>
          <w:sz w:val="21"/>
          <w:szCs w:val="21"/>
        </w:rPr>
        <w:t>4. The sum total of mangoes and oranges consumed by the family was (a) 200 (b)         360 (c) 400 (d)  520</w:t>
      </w:r>
    </w:p>
    <w:p w:rsidR="007A3B8B" w:rsidRPr="00D637F5" w:rsidRDefault="007A3B8B" w:rsidP="007A3B8B">
      <w:pPr>
        <w:pStyle w:val="BodyText"/>
        <w:numPr>
          <w:ilvl w:val="0"/>
          <w:numId w:val="41"/>
        </w:numPr>
        <w:rPr>
          <w:rFonts w:ascii="Tahoma" w:hAnsi="Tahoma" w:cs="Tahoma"/>
          <w:sz w:val="21"/>
          <w:szCs w:val="21"/>
        </w:rPr>
      </w:pPr>
      <w:r w:rsidRPr="00D637F5">
        <w:rPr>
          <w:rFonts w:ascii="Tahoma" w:hAnsi="Tahoma" w:cs="Tahoma"/>
          <w:sz w:val="21"/>
          <w:szCs w:val="21"/>
        </w:rPr>
        <w:t>The quantity of carrots consumed by the family was (a) 200 (b) 360 (c) 400 (d) 520</w:t>
      </w:r>
    </w:p>
    <w:p w:rsidR="007A3B8B" w:rsidRPr="00D637F5" w:rsidRDefault="007A3B8B" w:rsidP="007A3B8B">
      <w:pPr>
        <w:pStyle w:val="BodyText"/>
        <w:numPr>
          <w:ilvl w:val="0"/>
          <w:numId w:val="41"/>
        </w:numPr>
        <w:rPr>
          <w:rFonts w:ascii="Tahoma" w:hAnsi="Tahoma" w:cs="Tahoma"/>
          <w:sz w:val="21"/>
          <w:szCs w:val="21"/>
        </w:rPr>
      </w:pPr>
      <w:r w:rsidRPr="00D637F5">
        <w:rPr>
          <w:rFonts w:ascii="Tahoma" w:hAnsi="Tahoma" w:cs="Tahoma"/>
          <w:sz w:val="21"/>
          <w:szCs w:val="21"/>
        </w:rPr>
        <w:t>Which of the following tools of economics analysis is used when data contains more than one variable. (a) Graph (b) Symbolical statement (c) Bar chart (d) component bar chart</w:t>
      </w:r>
    </w:p>
    <w:p w:rsidR="007A3B8B" w:rsidRPr="00D637F5" w:rsidRDefault="007A3B8B" w:rsidP="007A3B8B">
      <w:pPr>
        <w:pStyle w:val="BodyText"/>
        <w:rPr>
          <w:rFonts w:ascii="Tahoma" w:hAnsi="Tahoma" w:cs="Tahoma"/>
          <w:b/>
          <w:bCs/>
          <w:sz w:val="21"/>
          <w:szCs w:val="21"/>
        </w:rPr>
      </w:pP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SECTION B</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1.</w:t>
      </w:r>
      <w:r w:rsidRPr="00D637F5">
        <w:rPr>
          <w:rFonts w:ascii="Tahoma" w:hAnsi="Tahoma" w:cs="Tahoma"/>
          <w:sz w:val="21"/>
          <w:szCs w:val="21"/>
        </w:rPr>
        <w:tab/>
        <w:t>(a).</w:t>
      </w:r>
      <w:r w:rsidRPr="00D637F5">
        <w:rPr>
          <w:rFonts w:ascii="Tahoma" w:hAnsi="Tahoma" w:cs="Tahoma"/>
          <w:sz w:val="21"/>
          <w:szCs w:val="21"/>
        </w:rPr>
        <w:tab/>
        <w:t xml:space="preserve">Define </w:t>
      </w:r>
      <w:r w:rsidRPr="00D637F5">
        <w:rPr>
          <w:rFonts w:ascii="Tahoma" w:hAnsi="Tahoma" w:cs="Tahoma"/>
          <w:sz w:val="21"/>
          <w:szCs w:val="21"/>
        </w:rPr>
        <w:tab/>
        <w:t>i. graph ii. Chart  iii. table</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 xml:space="preserve">  </w:t>
      </w:r>
      <w:r w:rsidRPr="00D637F5">
        <w:rPr>
          <w:rFonts w:ascii="Tahoma" w:hAnsi="Tahoma" w:cs="Tahoma"/>
          <w:sz w:val="21"/>
          <w:szCs w:val="21"/>
        </w:rPr>
        <w:tab/>
        <w:t>(b).</w:t>
      </w:r>
      <w:r w:rsidRPr="00D637F5">
        <w:rPr>
          <w:rFonts w:ascii="Tahoma" w:hAnsi="Tahoma" w:cs="Tahoma"/>
          <w:sz w:val="21"/>
          <w:szCs w:val="21"/>
        </w:rPr>
        <w:tab/>
        <w:t>List four importance of a table?</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2.</w:t>
      </w:r>
      <w:r w:rsidRPr="00D637F5">
        <w:rPr>
          <w:rFonts w:ascii="Tahoma" w:hAnsi="Tahoma" w:cs="Tahoma"/>
          <w:sz w:val="21"/>
          <w:szCs w:val="21"/>
        </w:rPr>
        <w:tab/>
        <w:t>(a).</w:t>
      </w:r>
      <w:r w:rsidRPr="00D637F5">
        <w:rPr>
          <w:rFonts w:ascii="Tahoma" w:hAnsi="Tahoma" w:cs="Tahoma"/>
          <w:sz w:val="21"/>
          <w:szCs w:val="21"/>
        </w:rPr>
        <w:tab/>
        <w:t>The daily sales of a department store for one week are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3"/>
        <w:gridCol w:w="1162"/>
        <w:gridCol w:w="1162"/>
        <w:gridCol w:w="1162"/>
        <w:gridCol w:w="1162"/>
        <w:gridCol w:w="1162"/>
        <w:gridCol w:w="1163"/>
      </w:tblGrid>
      <w:tr w:rsidR="007A3B8B" w:rsidRPr="00D637F5" w:rsidTr="00574F8F">
        <w:tc>
          <w:tcPr>
            <w:tcW w:w="1163"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Days</w:t>
            </w:r>
          </w:p>
        </w:tc>
        <w:tc>
          <w:tcPr>
            <w:tcW w:w="116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Mon</w:t>
            </w:r>
          </w:p>
        </w:tc>
        <w:tc>
          <w:tcPr>
            <w:tcW w:w="116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Tue</w:t>
            </w:r>
          </w:p>
        </w:tc>
        <w:tc>
          <w:tcPr>
            <w:tcW w:w="116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Wed</w:t>
            </w:r>
          </w:p>
        </w:tc>
        <w:tc>
          <w:tcPr>
            <w:tcW w:w="116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Thur</w:t>
            </w:r>
          </w:p>
        </w:tc>
        <w:tc>
          <w:tcPr>
            <w:tcW w:w="116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Fri</w:t>
            </w:r>
          </w:p>
        </w:tc>
        <w:tc>
          <w:tcPr>
            <w:tcW w:w="1163"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Sat</w:t>
            </w:r>
          </w:p>
        </w:tc>
      </w:tr>
      <w:tr w:rsidR="007A3B8B" w:rsidRPr="00D637F5" w:rsidTr="00574F8F">
        <w:tc>
          <w:tcPr>
            <w:tcW w:w="1163"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Sales(N)</w:t>
            </w:r>
          </w:p>
        </w:tc>
        <w:tc>
          <w:tcPr>
            <w:tcW w:w="116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1970</w:t>
            </w:r>
          </w:p>
        </w:tc>
        <w:tc>
          <w:tcPr>
            <w:tcW w:w="116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1000</w:t>
            </w:r>
          </w:p>
        </w:tc>
        <w:tc>
          <w:tcPr>
            <w:tcW w:w="116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3500</w:t>
            </w:r>
          </w:p>
        </w:tc>
        <w:tc>
          <w:tcPr>
            <w:tcW w:w="116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2250</w:t>
            </w:r>
          </w:p>
        </w:tc>
        <w:tc>
          <w:tcPr>
            <w:tcW w:w="1162"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1000</w:t>
            </w:r>
          </w:p>
        </w:tc>
        <w:tc>
          <w:tcPr>
            <w:tcW w:w="1163"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2500</w:t>
            </w:r>
          </w:p>
        </w:tc>
      </w:tr>
    </w:tbl>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Present the above data in a bar charts (use a graph)</w:t>
      </w:r>
    </w:p>
    <w:p w:rsidR="007A3B8B" w:rsidRPr="00D637F5" w:rsidRDefault="007A3B8B" w:rsidP="007A3B8B">
      <w:pPr>
        <w:pStyle w:val="BodyText"/>
        <w:ind w:firstLine="720"/>
        <w:rPr>
          <w:rFonts w:ascii="Tahoma" w:hAnsi="Tahoma" w:cs="Tahoma"/>
          <w:sz w:val="21"/>
          <w:szCs w:val="21"/>
        </w:rPr>
      </w:pPr>
      <w:r w:rsidRPr="00D637F5">
        <w:rPr>
          <w:rFonts w:ascii="Tahoma" w:hAnsi="Tahoma" w:cs="Tahoma"/>
          <w:sz w:val="21"/>
          <w:szCs w:val="21"/>
        </w:rPr>
        <w:t>(b).</w:t>
      </w:r>
      <w:r w:rsidRPr="00D637F5">
        <w:rPr>
          <w:rFonts w:ascii="Tahoma" w:hAnsi="Tahoma" w:cs="Tahoma"/>
          <w:sz w:val="21"/>
          <w:szCs w:val="21"/>
        </w:rPr>
        <w:tab/>
        <w:t>Mrs. Lumi purchased food stuffs as follows:</w:t>
      </w:r>
    </w:p>
    <w:p w:rsidR="007A3B8B" w:rsidRPr="00D637F5" w:rsidRDefault="007A3B8B" w:rsidP="007A3B8B">
      <w:pPr>
        <w:pStyle w:val="BodyText"/>
        <w:jc w:val="center"/>
        <w:rPr>
          <w:rFonts w:ascii="Tahoma" w:hAnsi="Tahoma" w:cs="Tahoma"/>
          <w:sz w:val="21"/>
          <w:szCs w:val="21"/>
        </w:rPr>
      </w:pPr>
      <w:r w:rsidRPr="00D637F5">
        <w:rPr>
          <w:rFonts w:ascii="Tahoma" w:hAnsi="Tahoma" w:cs="Tahoma"/>
          <w:sz w:val="21"/>
          <w:szCs w:val="21"/>
        </w:rPr>
        <w:t>Meat</w:t>
      </w:r>
      <w:r w:rsidRPr="00D637F5">
        <w:rPr>
          <w:rFonts w:ascii="Tahoma" w:hAnsi="Tahoma" w:cs="Tahoma"/>
          <w:sz w:val="21"/>
          <w:szCs w:val="21"/>
        </w:rPr>
        <w:tab/>
      </w:r>
      <w:r w:rsidRPr="00D637F5">
        <w:rPr>
          <w:rFonts w:ascii="Tahoma" w:hAnsi="Tahoma" w:cs="Tahoma"/>
          <w:sz w:val="21"/>
          <w:szCs w:val="21"/>
        </w:rPr>
        <w:tab/>
      </w:r>
      <w:r w:rsidRPr="00D637F5">
        <w:rPr>
          <w:rFonts w:ascii="Tahoma" w:hAnsi="Tahoma" w:cs="Tahoma"/>
          <w:sz w:val="21"/>
          <w:szCs w:val="21"/>
        </w:rPr>
        <w:tab/>
        <w:t>N60</w:t>
      </w:r>
    </w:p>
    <w:p w:rsidR="007A3B8B" w:rsidRPr="00D637F5" w:rsidRDefault="007A3B8B" w:rsidP="007A3B8B">
      <w:pPr>
        <w:pStyle w:val="BodyText"/>
        <w:jc w:val="center"/>
        <w:rPr>
          <w:rFonts w:ascii="Tahoma" w:hAnsi="Tahoma" w:cs="Tahoma"/>
          <w:sz w:val="21"/>
          <w:szCs w:val="21"/>
        </w:rPr>
      </w:pPr>
      <w:r w:rsidRPr="00D637F5">
        <w:rPr>
          <w:rFonts w:ascii="Tahoma" w:hAnsi="Tahoma" w:cs="Tahoma"/>
          <w:sz w:val="21"/>
          <w:szCs w:val="21"/>
        </w:rPr>
        <w:t>Green rice</w:t>
      </w:r>
      <w:r w:rsidRPr="00D637F5">
        <w:rPr>
          <w:rFonts w:ascii="Tahoma" w:hAnsi="Tahoma" w:cs="Tahoma"/>
          <w:sz w:val="21"/>
          <w:szCs w:val="21"/>
        </w:rPr>
        <w:tab/>
      </w:r>
      <w:r w:rsidRPr="00D637F5">
        <w:rPr>
          <w:rFonts w:ascii="Tahoma" w:hAnsi="Tahoma" w:cs="Tahoma"/>
          <w:sz w:val="21"/>
          <w:szCs w:val="21"/>
        </w:rPr>
        <w:tab/>
        <w:t>N40</w:t>
      </w:r>
    </w:p>
    <w:p w:rsidR="007A3B8B" w:rsidRPr="00D637F5" w:rsidRDefault="007A3B8B" w:rsidP="007A3B8B">
      <w:pPr>
        <w:pStyle w:val="BodyText"/>
        <w:rPr>
          <w:rFonts w:ascii="Tahoma" w:hAnsi="Tahoma" w:cs="Tahoma"/>
          <w:sz w:val="21"/>
          <w:szCs w:val="21"/>
        </w:rPr>
      </w:pPr>
      <w:r>
        <w:rPr>
          <w:rFonts w:ascii="Tahoma" w:hAnsi="Tahoma" w:cs="Tahoma"/>
          <w:sz w:val="21"/>
          <w:szCs w:val="21"/>
        </w:rPr>
        <w:t xml:space="preserve">                    </w:t>
      </w:r>
      <w:r w:rsidRPr="00D637F5">
        <w:rPr>
          <w:rFonts w:ascii="Tahoma" w:hAnsi="Tahoma" w:cs="Tahoma"/>
          <w:sz w:val="21"/>
          <w:szCs w:val="21"/>
        </w:rPr>
        <w:t>Beans</w:t>
      </w:r>
      <w:r w:rsidRPr="00D637F5">
        <w:rPr>
          <w:rFonts w:ascii="Tahoma" w:hAnsi="Tahoma" w:cs="Tahoma"/>
          <w:sz w:val="21"/>
          <w:szCs w:val="21"/>
        </w:rPr>
        <w:tab/>
      </w:r>
      <w:r w:rsidRPr="00D637F5">
        <w:rPr>
          <w:rFonts w:ascii="Tahoma" w:hAnsi="Tahoma" w:cs="Tahoma"/>
          <w:sz w:val="21"/>
          <w:szCs w:val="21"/>
        </w:rPr>
        <w:tab/>
      </w:r>
      <w:r>
        <w:rPr>
          <w:rFonts w:ascii="Tahoma" w:hAnsi="Tahoma" w:cs="Tahoma"/>
          <w:sz w:val="21"/>
          <w:szCs w:val="21"/>
        </w:rPr>
        <w:t xml:space="preserve">   </w:t>
      </w:r>
      <w:r w:rsidRPr="00D637F5">
        <w:rPr>
          <w:rFonts w:ascii="Tahoma" w:hAnsi="Tahoma" w:cs="Tahoma"/>
          <w:sz w:val="21"/>
          <w:szCs w:val="21"/>
        </w:rPr>
        <w:t xml:space="preserve"> N50</w:t>
      </w:r>
    </w:p>
    <w:p w:rsidR="007A3B8B" w:rsidRPr="00D637F5" w:rsidRDefault="007A3B8B" w:rsidP="007A3B8B">
      <w:pPr>
        <w:pStyle w:val="BodyText"/>
        <w:jc w:val="center"/>
        <w:rPr>
          <w:rFonts w:ascii="Tahoma" w:hAnsi="Tahoma" w:cs="Tahoma"/>
          <w:sz w:val="21"/>
          <w:szCs w:val="21"/>
        </w:rPr>
      </w:pPr>
      <w:r w:rsidRPr="00D637F5">
        <w:rPr>
          <w:rFonts w:ascii="Tahoma" w:hAnsi="Tahoma" w:cs="Tahoma"/>
          <w:sz w:val="21"/>
          <w:szCs w:val="21"/>
        </w:rPr>
        <w:t>Yam</w:t>
      </w:r>
      <w:r w:rsidRPr="00D637F5">
        <w:rPr>
          <w:rFonts w:ascii="Tahoma" w:hAnsi="Tahoma" w:cs="Tahoma"/>
          <w:sz w:val="21"/>
          <w:szCs w:val="21"/>
        </w:rPr>
        <w:tab/>
      </w:r>
      <w:r w:rsidRPr="00D637F5">
        <w:rPr>
          <w:rFonts w:ascii="Tahoma" w:hAnsi="Tahoma" w:cs="Tahoma"/>
          <w:sz w:val="21"/>
          <w:szCs w:val="21"/>
        </w:rPr>
        <w:tab/>
      </w:r>
      <w:r w:rsidRPr="00D637F5">
        <w:rPr>
          <w:rFonts w:ascii="Tahoma" w:hAnsi="Tahoma" w:cs="Tahoma"/>
          <w:sz w:val="21"/>
          <w:szCs w:val="21"/>
        </w:rPr>
        <w:tab/>
        <w:t>N70</w:t>
      </w:r>
    </w:p>
    <w:p w:rsidR="007A3B8B" w:rsidRPr="00D637F5" w:rsidRDefault="007A3B8B" w:rsidP="007A3B8B">
      <w:pPr>
        <w:pStyle w:val="BodyText"/>
        <w:tabs>
          <w:tab w:val="left" w:pos="720"/>
          <w:tab w:val="left" w:pos="1440"/>
          <w:tab w:val="left" w:pos="2160"/>
          <w:tab w:val="left" w:pos="2880"/>
          <w:tab w:val="left" w:pos="6002"/>
        </w:tabs>
        <w:jc w:val="center"/>
        <w:rPr>
          <w:rFonts w:ascii="Tahoma" w:hAnsi="Tahoma" w:cs="Tahoma"/>
          <w:sz w:val="21"/>
          <w:szCs w:val="21"/>
        </w:rPr>
      </w:pPr>
      <w:r>
        <w:rPr>
          <w:rFonts w:ascii="Tahoma" w:hAnsi="Tahoma" w:cs="Tahoma"/>
          <w:sz w:val="21"/>
          <w:szCs w:val="21"/>
        </w:rPr>
        <w:t xml:space="preserve">     </w:t>
      </w:r>
      <w:r w:rsidRPr="00D637F5">
        <w:rPr>
          <w:rFonts w:ascii="Tahoma" w:hAnsi="Tahoma" w:cs="Tahoma"/>
          <w:sz w:val="21"/>
          <w:szCs w:val="21"/>
        </w:rPr>
        <w:t>Plantai</w:t>
      </w:r>
      <w:r>
        <w:rPr>
          <w:rFonts w:ascii="Tahoma" w:hAnsi="Tahoma" w:cs="Tahoma"/>
          <w:sz w:val="21"/>
          <w:szCs w:val="21"/>
        </w:rPr>
        <w:t xml:space="preserve">n.    </w:t>
      </w:r>
      <w:r w:rsidRPr="00D637F5">
        <w:rPr>
          <w:rFonts w:ascii="Tahoma" w:hAnsi="Tahoma" w:cs="Tahoma"/>
          <w:sz w:val="21"/>
          <w:szCs w:val="21"/>
        </w:rPr>
        <w:t>N70</w:t>
      </w:r>
    </w:p>
    <w:p w:rsidR="007A3B8B" w:rsidRPr="00D637F5" w:rsidRDefault="007A3B8B" w:rsidP="007A3B8B">
      <w:pPr>
        <w:pStyle w:val="BodyText"/>
        <w:ind w:left="720"/>
        <w:rPr>
          <w:rFonts w:ascii="Tahoma" w:hAnsi="Tahoma" w:cs="Tahoma"/>
          <w:sz w:val="21"/>
          <w:szCs w:val="21"/>
        </w:rPr>
      </w:pPr>
      <w:r w:rsidRPr="00D637F5">
        <w:rPr>
          <w:rFonts w:ascii="Tahoma" w:hAnsi="Tahoma" w:cs="Tahoma"/>
          <w:sz w:val="21"/>
          <w:szCs w:val="21"/>
        </w:rPr>
        <w:t xml:space="preserve">Present the above information on pie chart </w:t>
      </w:r>
    </w:p>
    <w:p w:rsidR="007A3B8B" w:rsidRPr="00D637F5" w:rsidRDefault="007A3B8B" w:rsidP="007A3B8B">
      <w:pPr>
        <w:rPr>
          <w:rFonts w:ascii="Tahoma" w:hAnsi="Tahoma" w:cs="Tahoma"/>
          <w:b/>
          <w:bCs/>
          <w:sz w:val="21"/>
          <w:szCs w:val="21"/>
        </w:rPr>
      </w:pPr>
    </w:p>
    <w:p w:rsidR="007A3B8B" w:rsidRDefault="007A3B8B" w:rsidP="007A3B8B">
      <w:pPr>
        <w:rPr>
          <w:rFonts w:ascii="Tahoma" w:hAnsi="Tahoma" w:cs="Tahoma"/>
          <w:b/>
          <w:bCs/>
          <w:sz w:val="21"/>
          <w:szCs w:val="21"/>
        </w:rPr>
      </w:pPr>
    </w:p>
    <w:p w:rsidR="007A3B8B" w:rsidRPr="00D637F5" w:rsidRDefault="007A3B8B" w:rsidP="007A3B8B">
      <w:pPr>
        <w:rPr>
          <w:rFonts w:ascii="Tahoma" w:hAnsi="Tahoma" w:cs="Tahoma"/>
          <w:b/>
          <w:bCs/>
          <w:sz w:val="21"/>
          <w:szCs w:val="21"/>
        </w:rPr>
      </w:pPr>
    </w:p>
    <w:p w:rsidR="007A3B8B" w:rsidRPr="00D637F5" w:rsidRDefault="007A3B8B" w:rsidP="007A3B8B">
      <w:pPr>
        <w:jc w:val="center"/>
        <w:rPr>
          <w:rFonts w:ascii="Tahoma" w:hAnsi="Tahoma" w:cs="Tahoma"/>
          <w:b/>
          <w:bCs/>
          <w:sz w:val="21"/>
          <w:szCs w:val="21"/>
        </w:rPr>
      </w:pPr>
      <w:r w:rsidRPr="00D637F5">
        <w:rPr>
          <w:rFonts w:ascii="Tahoma" w:hAnsi="Tahoma" w:cs="Tahoma"/>
          <w:b/>
          <w:bCs/>
          <w:sz w:val="21"/>
          <w:szCs w:val="21"/>
        </w:rPr>
        <w:t>WEEK SEVEN</w:t>
      </w:r>
    </w:p>
    <w:p w:rsidR="007A3B8B" w:rsidRPr="00D637F5" w:rsidRDefault="007A3B8B" w:rsidP="007A3B8B">
      <w:pPr>
        <w:pStyle w:val="BodyText"/>
        <w:jc w:val="center"/>
        <w:rPr>
          <w:rFonts w:ascii="Tahoma" w:hAnsi="Tahoma" w:cs="Tahoma"/>
          <w:b/>
          <w:bCs/>
          <w:sz w:val="21"/>
          <w:szCs w:val="21"/>
        </w:rPr>
      </w:pPr>
      <w:r w:rsidRPr="00D637F5">
        <w:rPr>
          <w:rFonts w:ascii="Tahoma" w:hAnsi="Tahoma" w:cs="Tahoma"/>
          <w:b/>
          <w:bCs/>
          <w:sz w:val="21"/>
          <w:szCs w:val="21"/>
        </w:rPr>
        <w:t>DATA COLLECTION AND PRESENTATION</w:t>
      </w:r>
    </w:p>
    <w:p w:rsidR="007A3B8B" w:rsidRPr="00D637F5" w:rsidRDefault="007A3B8B" w:rsidP="007A3B8B">
      <w:pPr>
        <w:jc w:val="both"/>
        <w:rPr>
          <w:rFonts w:ascii="Tahoma" w:hAnsi="Tahoma" w:cs="Tahoma"/>
          <w:b/>
          <w:sz w:val="21"/>
          <w:szCs w:val="21"/>
        </w:rPr>
      </w:pPr>
      <w:r w:rsidRPr="00D637F5">
        <w:rPr>
          <w:rFonts w:ascii="Tahoma" w:hAnsi="Tahoma" w:cs="Tahoma"/>
          <w:b/>
          <w:bCs/>
          <w:sz w:val="21"/>
          <w:szCs w:val="21"/>
        </w:rPr>
        <w:t>CONTENT</w:t>
      </w:r>
    </w:p>
    <w:p w:rsidR="007A3B8B" w:rsidRPr="00D637F5" w:rsidRDefault="007A3B8B" w:rsidP="007A3B8B">
      <w:pPr>
        <w:numPr>
          <w:ilvl w:val="0"/>
          <w:numId w:val="42"/>
        </w:numPr>
        <w:jc w:val="both"/>
        <w:rPr>
          <w:rFonts w:ascii="Tahoma" w:hAnsi="Tahoma" w:cs="Tahoma"/>
          <w:sz w:val="21"/>
          <w:szCs w:val="21"/>
        </w:rPr>
      </w:pPr>
      <w:r w:rsidRPr="00D637F5">
        <w:rPr>
          <w:rFonts w:ascii="Tahoma" w:hAnsi="Tahoma" w:cs="Tahoma"/>
          <w:sz w:val="21"/>
          <w:szCs w:val="21"/>
        </w:rPr>
        <w:t>Formulation of frequency table for ungrouped data</w:t>
      </w:r>
    </w:p>
    <w:p w:rsidR="007A3B8B" w:rsidRPr="00D637F5" w:rsidRDefault="007A3B8B" w:rsidP="007A3B8B">
      <w:pPr>
        <w:pStyle w:val="ListParagraph"/>
        <w:numPr>
          <w:ilvl w:val="0"/>
          <w:numId w:val="42"/>
        </w:numPr>
        <w:jc w:val="both"/>
        <w:rPr>
          <w:rFonts w:ascii="Tahoma" w:hAnsi="Tahoma" w:cs="Tahoma"/>
          <w:sz w:val="21"/>
          <w:szCs w:val="21"/>
        </w:rPr>
      </w:pPr>
      <w:r w:rsidRPr="00D637F5">
        <w:rPr>
          <w:rFonts w:ascii="Tahoma" w:hAnsi="Tahoma" w:cs="Tahoma"/>
          <w:sz w:val="21"/>
          <w:szCs w:val="21"/>
        </w:rPr>
        <w:t xml:space="preserve">Measures of central tendency: </w:t>
      </w:r>
    </w:p>
    <w:p w:rsidR="007A3B8B" w:rsidRPr="00D637F5" w:rsidRDefault="007A3B8B" w:rsidP="007A3B8B">
      <w:pPr>
        <w:pStyle w:val="BodyText"/>
        <w:rPr>
          <w:rFonts w:ascii="Tahoma" w:hAnsi="Tahoma" w:cs="Tahoma"/>
          <w:b/>
          <w:bCs/>
          <w:sz w:val="21"/>
          <w:szCs w:val="21"/>
        </w:rPr>
      </w:pPr>
    </w:p>
    <w:p w:rsidR="007A3B8B" w:rsidRPr="00D637F5" w:rsidRDefault="007A3B8B" w:rsidP="007A3B8B">
      <w:pPr>
        <w:pStyle w:val="BodyText"/>
        <w:rPr>
          <w:rFonts w:ascii="Tahoma" w:hAnsi="Tahoma" w:cs="Tahoma"/>
          <w:b/>
          <w:bCs/>
          <w:sz w:val="21"/>
          <w:szCs w:val="21"/>
        </w:rPr>
      </w:pPr>
      <w:r w:rsidRPr="00D637F5">
        <w:rPr>
          <w:rFonts w:ascii="Tahoma" w:hAnsi="Tahoma" w:cs="Tahoma"/>
          <w:b/>
          <w:bCs/>
          <w:sz w:val="21"/>
          <w:szCs w:val="21"/>
        </w:rPr>
        <w:t>FORMULATION OF FREQUENCY TABLE FOR UNGROUPED DATA</w:t>
      </w:r>
    </w:p>
    <w:p w:rsidR="007A3B8B" w:rsidRPr="00D637F5" w:rsidRDefault="007A3B8B" w:rsidP="007A3B8B">
      <w:pPr>
        <w:pStyle w:val="BodyText"/>
        <w:rPr>
          <w:rFonts w:ascii="Tahoma" w:hAnsi="Tahoma" w:cs="Tahoma"/>
          <w:sz w:val="21"/>
          <w:szCs w:val="21"/>
        </w:rPr>
      </w:pPr>
      <w:r w:rsidRPr="00D637F5">
        <w:rPr>
          <w:rFonts w:ascii="Tahoma" w:hAnsi="Tahoma" w:cs="Tahoma"/>
          <w:b/>
          <w:bCs/>
          <w:sz w:val="21"/>
          <w:szCs w:val="21"/>
        </w:rPr>
        <w:t xml:space="preserve">UNGROUPED DATA: </w:t>
      </w:r>
      <w:r w:rsidRPr="00D637F5">
        <w:rPr>
          <w:rFonts w:ascii="Tahoma" w:hAnsi="Tahoma" w:cs="Tahoma"/>
          <w:sz w:val="21"/>
          <w:szCs w:val="21"/>
        </w:rPr>
        <w:t>Ungrouped data is one in which the raw data has occurrences or frequencies more than and are without class intervals. In the formulation of frequency table for ungrouped data, two basic steps are taken.</w:t>
      </w:r>
    </w:p>
    <w:p w:rsidR="007A3B8B" w:rsidRPr="00D637F5" w:rsidRDefault="007A3B8B" w:rsidP="007A3B8B">
      <w:pPr>
        <w:pStyle w:val="BodyText"/>
        <w:numPr>
          <w:ilvl w:val="0"/>
          <w:numId w:val="43"/>
        </w:numPr>
        <w:rPr>
          <w:rFonts w:ascii="Tahoma" w:hAnsi="Tahoma" w:cs="Tahoma"/>
          <w:sz w:val="21"/>
          <w:szCs w:val="21"/>
        </w:rPr>
      </w:pPr>
      <w:r w:rsidRPr="00D637F5">
        <w:rPr>
          <w:rFonts w:ascii="Tahoma" w:hAnsi="Tahoma" w:cs="Tahoma"/>
          <w:sz w:val="21"/>
          <w:szCs w:val="21"/>
        </w:rPr>
        <w:t>Prepare a tally sheet.</w:t>
      </w:r>
    </w:p>
    <w:p w:rsidR="007A3B8B" w:rsidRPr="00D637F5" w:rsidRDefault="007A3B8B" w:rsidP="007A3B8B">
      <w:pPr>
        <w:pStyle w:val="BodyText"/>
        <w:numPr>
          <w:ilvl w:val="0"/>
          <w:numId w:val="43"/>
        </w:numPr>
        <w:rPr>
          <w:rFonts w:ascii="Tahoma" w:hAnsi="Tahoma" w:cs="Tahoma"/>
          <w:sz w:val="21"/>
          <w:szCs w:val="21"/>
        </w:rPr>
      </w:pPr>
      <w:r w:rsidRPr="00D637F5">
        <w:rPr>
          <w:rFonts w:ascii="Tahoma" w:hAnsi="Tahoma" w:cs="Tahoma"/>
          <w:sz w:val="21"/>
          <w:szCs w:val="21"/>
        </w:rPr>
        <w:t>Prepare a frequency table.</w:t>
      </w:r>
    </w:p>
    <w:p w:rsidR="007A3B8B" w:rsidRPr="00D637F5" w:rsidRDefault="007A3B8B" w:rsidP="007A3B8B">
      <w:pPr>
        <w:pStyle w:val="BodyText"/>
        <w:rPr>
          <w:rFonts w:ascii="Tahoma" w:hAnsi="Tahoma" w:cs="Tahoma"/>
          <w:b/>
          <w:bCs/>
          <w:sz w:val="21"/>
          <w:szCs w:val="21"/>
        </w:rPr>
      </w:pPr>
    </w:p>
    <w:p w:rsidR="007A3B8B" w:rsidRPr="00D637F5" w:rsidRDefault="007A3B8B" w:rsidP="007A3B8B">
      <w:pPr>
        <w:pStyle w:val="BodyText"/>
        <w:numPr>
          <w:ilvl w:val="0"/>
          <w:numId w:val="16"/>
        </w:numPr>
        <w:ind w:left="0" w:firstLine="0"/>
        <w:rPr>
          <w:rFonts w:ascii="Tahoma" w:hAnsi="Tahoma" w:cs="Tahoma"/>
          <w:b/>
          <w:bCs/>
          <w:sz w:val="21"/>
          <w:szCs w:val="21"/>
        </w:rPr>
      </w:pPr>
      <w:r w:rsidRPr="00D637F5">
        <w:rPr>
          <w:rFonts w:ascii="Tahoma" w:hAnsi="Tahoma" w:cs="Tahoma"/>
          <w:b/>
          <w:bCs/>
          <w:sz w:val="21"/>
          <w:szCs w:val="21"/>
        </w:rPr>
        <w:t>PREPARATION OF A TALLY SHEET:</w:t>
      </w:r>
      <w:r w:rsidRPr="00D637F5">
        <w:rPr>
          <w:rFonts w:ascii="Tahoma" w:hAnsi="Tahoma" w:cs="Tahoma"/>
          <w:sz w:val="21"/>
          <w:szCs w:val="21"/>
        </w:rPr>
        <w:t xml:space="preserve"> This is when the variables are taken one after the other with a stroke called tally. The tally of five makes a bundle i.e. </w:t>
      </w:r>
      <w:r w:rsidRPr="00D637F5">
        <w:rPr>
          <w:rFonts w:ascii="Tahoma" w:hAnsi="Tahoma" w:cs="Tahoma"/>
          <w:b/>
          <w:bCs/>
          <w:sz w:val="21"/>
          <w:szCs w:val="21"/>
        </w:rPr>
        <w:t>lllll.</w:t>
      </w:r>
    </w:p>
    <w:p w:rsidR="007A3B8B" w:rsidRPr="00D637F5" w:rsidRDefault="007A3B8B" w:rsidP="007A3B8B">
      <w:pPr>
        <w:pStyle w:val="BodyText"/>
        <w:rPr>
          <w:rFonts w:ascii="Tahoma" w:hAnsi="Tahoma" w:cs="Tahoma"/>
          <w:sz w:val="21"/>
          <w:szCs w:val="21"/>
        </w:rPr>
      </w:pPr>
    </w:p>
    <w:p w:rsidR="007A3B8B" w:rsidRPr="00D637F5" w:rsidRDefault="007A3B8B" w:rsidP="007A3B8B">
      <w:pPr>
        <w:pStyle w:val="BodyText"/>
        <w:rPr>
          <w:rFonts w:ascii="Tahoma" w:hAnsi="Tahoma" w:cs="Tahoma"/>
          <w:sz w:val="21"/>
          <w:szCs w:val="21"/>
        </w:rPr>
      </w:pPr>
      <w:r w:rsidRPr="00D637F5">
        <w:rPr>
          <w:rFonts w:ascii="Tahoma" w:hAnsi="Tahoma" w:cs="Tahoma"/>
          <w:b/>
          <w:bCs/>
          <w:sz w:val="21"/>
          <w:szCs w:val="21"/>
        </w:rPr>
        <w:t>ii.</w:t>
      </w:r>
      <w:r w:rsidRPr="00D637F5">
        <w:rPr>
          <w:rFonts w:ascii="Tahoma" w:hAnsi="Tahoma" w:cs="Tahoma"/>
          <w:b/>
          <w:bCs/>
          <w:sz w:val="21"/>
          <w:szCs w:val="21"/>
        </w:rPr>
        <w:tab/>
        <w:t>PREPARATION OF A FREQUENCY TABLE:</w:t>
      </w:r>
      <w:r w:rsidRPr="00D637F5">
        <w:rPr>
          <w:rFonts w:ascii="Tahoma" w:hAnsi="Tahoma" w:cs="Tahoma"/>
          <w:sz w:val="21"/>
          <w:szCs w:val="21"/>
        </w:rPr>
        <w:t xml:space="preserve"> The frequency table is simply obtained by adding the tallies together in a separate column referred to as frequency.</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Example: The following are scores of thirty (30) students of SS 1 in an economics test.</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2,</w:t>
      </w:r>
      <w:r w:rsidRPr="00D637F5">
        <w:rPr>
          <w:rFonts w:ascii="Tahoma" w:hAnsi="Tahoma" w:cs="Tahoma"/>
          <w:sz w:val="21"/>
          <w:szCs w:val="21"/>
        </w:rPr>
        <w:tab/>
        <w:t>4,</w:t>
      </w:r>
      <w:r w:rsidRPr="00D637F5">
        <w:rPr>
          <w:rFonts w:ascii="Tahoma" w:hAnsi="Tahoma" w:cs="Tahoma"/>
          <w:sz w:val="21"/>
          <w:szCs w:val="21"/>
        </w:rPr>
        <w:tab/>
        <w:t>8,</w:t>
      </w:r>
      <w:r w:rsidRPr="00D637F5">
        <w:rPr>
          <w:rFonts w:ascii="Tahoma" w:hAnsi="Tahoma" w:cs="Tahoma"/>
          <w:sz w:val="21"/>
          <w:szCs w:val="21"/>
        </w:rPr>
        <w:tab/>
        <w:t>8,</w:t>
      </w:r>
      <w:r w:rsidRPr="00D637F5">
        <w:rPr>
          <w:rFonts w:ascii="Tahoma" w:hAnsi="Tahoma" w:cs="Tahoma"/>
          <w:sz w:val="21"/>
          <w:szCs w:val="21"/>
        </w:rPr>
        <w:tab/>
        <w:t>2,</w:t>
      </w:r>
      <w:r w:rsidRPr="00D637F5">
        <w:rPr>
          <w:rFonts w:ascii="Tahoma" w:hAnsi="Tahoma" w:cs="Tahoma"/>
          <w:sz w:val="21"/>
          <w:szCs w:val="21"/>
        </w:rPr>
        <w:tab/>
        <w:t>6,</w:t>
      </w:r>
      <w:r w:rsidRPr="00D637F5">
        <w:rPr>
          <w:rFonts w:ascii="Tahoma" w:hAnsi="Tahoma" w:cs="Tahoma"/>
          <w:sz w:val="21"/>
          <w:szCs w:val="21"/>
        </w:rPr>
        <w:tab/>
        <w:t>6,</w:t>
      </w:r>
      <w:r w:rsidRPr="00D637F5">
        <w:rPr>
          <w:rFonts w:ascii="Tahoma" w:hAnsi="Tahoma" w:cs="Tahoma"/>
          <w:sz w:val="21"/>
          <w:szCs w:val="21"/>
        </w:rPr>
        <w:tab/>
        <w:t>8,</w:t>
      </w:r>
      <w:r w:rsidRPr="00D637F5">
        <w:rPr>
          <w:rFonts w:ascii="Tahoma" w:hAnsi="Tahoma" w:cs="Tahoma"/>
          <w:sz w:val="21"/>
          <w:szCs w:val="21"/>
        </w:rPr>
        <w:tab/>
        <w:t>2,</w:t>
      </w:r>
      <w:r w:rsidRPr="00D637F5">
        <w:rPr>
          <w:rFonts w:ascii="Tahoma" w:hAnsi="Tahoma" w:cs="Tahoma"/>
          <w:sz w:val="21"/>
          <w:szCs w:val="21"/>
        </w:rPr>
        <w:tab/>
        <w:t>4</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8,</w:t>
      </w:r>
      <w:r w:rsidRPr="00D637F5">
        <w:rPr>
          <w:rFonts w:ascii="Tahoma" w:hAnsi="Tahoma" w:cs="Tahoma"/>
          <w:sz w:val="21"/>
          <w:szCs w:val="21"/>
        </w:rPr>
        <w:tab/>
        <w:t>0,</w:t>
      </w:r>
      <w:r w:rsidRPr="00D637F5">
        <w:rPr>
          <w:rFonts w:ascii="Tahoma" w:hAnsi="Tahoma" w:cs="Tahoma"/>
          <w:sz w:val="21"/>
          <w:szCs w:val="21"/>
        </w:rPr>
        <w:tab/>
        <w:t>8,</w:t>
      </w:r>
      <w:r w:rsidRPr="00D637F5">
        <w:rPr>
          <w:rFonts w:ascii="Tahoma" w:hAnsi="Tahoma" w:cs="Tahoma"/>
          <w:sz w:val="21"/>
          <w:szCs w:val="21"/>
        </w:rPr>
        <w:tab/>
        <w:t>6,</w:t>
      </w:r>
      <w:r w:rsidRPr="00D637F5">
        <w:rPr>
          <w:rFonts w:ascii="Tahoma" w:hAnsi="Tahoma" w:cs="Tahoma"/>
          <w:sz w:val="21"/>
          <w:szCs w:val="21"/>
        </w:rPr>
        <w:tab/>
        <w:t>0,</w:t>
      </w:r>
      <w:r w:rsidRPr="00D637F5">
        <w:rPr>
          <w:rFonts w:ascii="Tahoma" w:hAnsi="Tahoma" w:cs="Tahoma"/>
          <w:sz w:val="21"/>
          <w:szCs w:val="21"/>
        </w:rPr>
        <w:tab/>
        <w:t>10,</w:t>
      </w:r>
      <w:r w:rsidRPr="00D637F5">
        <w:rPr>
          <w:rFonts w:ascii="Tahoma" w:hAnsi="Tahoma" w:cs="Tahoma"/>
          <w:sz w:val="21"/>
          <w:szCs w:val="21"/>
        </w:rPr>
        <w:tab/>
        <w:t>2,</w:t>
      </w:r>
      <w:r w:rsidRPr="00D637F5">
        <w:rPr>
          <w:rFonts w:ascii="Tahoma" w:hAnsi="Tahoma" w:cs="Tahoma"/>
          <w:sz w:val="21"/>
          <w:szCs w:val="21"/>
        </w:rPr>
        <w:tab/>
        <w:t>2,</w:t>
      </w:r>
      <w:r w:rsidRPr="00D637F5">
        <w:rPr>
          <w:rFonts w:ascii="Tahoma" w:hAnsi="Tahoma" w:cs="Tahoma"/>
          <w:sz w:val="21"/>
          <w:szCs w:val="21"/>
        </w:rPr>
        <w:tab/>
        <w:t>0,</w:t>
      </w:r>
      <w:r w:rsidRPr="00D637F5">
        <w:rPr>
          <w:rFonts w:ascii="Tahoma" w:hAnsi="Tahoma" w:cs="Tahoma"/>
          <w:sz w:val="21"/>
          <w:szCs w:val="21"/>
        </w:rPr>
        <w:tab/>
        <w:t>10</w:t>
      </w:r>
    </w:p>
    <w:p w:rsidR="007A3B8B" w:rsidRPr="00D637F5" w:rsidRDefault="007A3B8B" w:rsidP="007A3B8B">
      <w:pPr>
        <w:pStyle w:val="BodyText"/>
        <w:rPr>
          <w:rFonts w:ascii="Tahoma" w:hAnsi="Tahoma" w:cs="Tahoma"/>
          <w:sz w:val="21"/>
          <w:szCs w:val="21"/>
        </w:rPr>
      </w:pPr>
      <w:r w:rsidRPr="00D637F5">
        <w:rPr>
          <w:rFonts w:ascii="Tahoma" w:hAnsi="Tahoma" w:cs="Tahoma"/>
          <w:sz w:val="21"/>
          <w:szCs w:val="21"/>
        </w:rPr>
        <w:t>4,</w:t>
      </w:r>
      <w:r w:rsidRPr="00D637F5">
        <w:rPr>
          <w:rFonts w:ascii="Tahoma" w:hAnsi="Tahoma" w:cs="Tahoma"/>
          <w:sz w:val="21"/>
          <w:szCs w:val="21"/>
        </w:rPr>
        <w:tab/>
        <w:t>6,</w:t>
      </w:r>
      <w:r w:rsidRPr="00D637F5">
        <w:rPr>
          <w:rFonts w:ascii="Tahoma" w:hAnsi="Tahoma" w:cs="Tahoma"/>
          <w:sz w:val="21"/>
          <w:szCs w:val="21"/>
        </w:rPr>
        <w:tab/>
        <w:t>0,</w:t>
      </w:r>
      <w:r w:rsidRPr="00D637F5">
        <w:rPr>
          <w:rFonts w:ascii="Tahoma" w:hAnsi="Tahoma" w:cs="Tahoma"/>
          <w:sz w:val="21"/>
          <w:szCs w:val="21"/>
        </w:rPr>
        <w:tab/>
        <w:t>10,</w:t>
      </w:r>
      <w:r w:rsidRPr="00D637F5">
        <w:rPr>
          <w:rFonts w:ascii="Tahoma" w:hAnsi="Tahoma" w:cs="Tahoma"/>
          <w:sz w:val="21"/>
          <w:szCs w:val="21"/>
        </w:rPr>
        <w:tab/>
        <w:t>2,</w:t>
      </w:r>
      <w:r w:rsidRPr="00D637F5">
        <w:rPr>
          <w:rFonts w:ascii="Tahoma" w:hAnsi="Tahoma" w:cs="Tahoma"/>
          <w:sz w:val="21"/>
          <w:szCs w:val="21"/>
        </w:rPr>
        <w:tab/>
        <w:t>2,</w:t>
      </w:r>
      <w:r w:rsidRPr="00D637F5">
        <w:rPr>
          <w:rFonts w:ascii="Tahoma" w:hAnsi="Tahoma" w:cs="Tahoma"/>
          <w:sz w:val="21"/>
          <w:szCs w:val="21"/>
        </w:rPr>
        <w:tab/>
        <w:t>6,</w:t>
      </w:r>
      <w:r w:rsidRPr="00D637F5">
        <w:rPr>
          <w:rFonts w:ascii="Tahoma" w:hAnsi="Tahoma" w:cs="Tahoma"/>
          <w:sz w:val="21"/>
          <w:szCs w:val="21"/>
        </w:rPr>
        <w:tab/>
        <w:t>6,</w:t>
      </w:r>
      <w:r w:rsidRPr="00D637F5">
        <w:rPr>
          <w:rFonts w:ascii="Tahoma" w:hAnsi="Tahoma" w:cs="Tahoma"/>
          <w:sz w:val="21"/>
          <w:szCs w:val="21"/>
        </w:rPr>
        <w:tab/>
        <w:t>4,</w:t>
      </w:r>
      <w:r w:rsidRPr="00D637F5">
        <w:rPr>
          <w:rFonts w:ascii="Tahoma" w:hAnsi="Tahoma" w:cs="Tahoma"/>
          <w:sz w:val="21"/>
          <w:szCs w:val="21"/>
        </w:rPr>
        <w:tab/>
        <w:t>2</w:t>
      </w:r>
    </w:p>
    <w:p w:rsidR="007A3B8B" w:rsidRPr="00D637F5" w:rsidRDefault="007A3B8B" w:rsidP="007A3B8B">
      <w:pPr>
        <w:jc w:val="both"/>
        <w:rPr>
          <w:rFonts w:ascii="Tahoma" w:hAnsi="Tahoma" w:cs="Tahoma"/>
          <w:sz w:val="21"/>
          <w:szCs w:val="21"/>
        </w:rPr>
      </w:pPr>
    </w:p>
    <w:tbl>
      <w:tblPr>
        <w:tblpPr w:leftFromText="180" w:rightFromText="180" w:vertAnchor="text" w:horzAnchor="margin" w:tblpXSpec="center" w:tblpY="-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6"/>
        <w:gridCol w:w="2804"/>
        <w:gridCol w:w="2858"/>
      </w:tblGrid>
      <w:tr w:rsidR="007A3B8B" w:rsidRPr="00D637F5" w:rsidTr="00574F8F">
        <w:tc>
          <w:tcPr>
            <w:tcW w:w="1106"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lastRenderedPageBreak/>
              <w:t>Scores</w:t>
            </w:r>
          </w:p>
        </w:tc>
        <w:tc>
          <w:tcPr>
            <w:tcW w:w="2804"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Tally</w:t>
            </w:r>
          </w:p>
        </w:tc>
        <w:tc>
          <w:tcPr>
            <w:tcW w:w="2858"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Frequency</w:t>
            </w:r>
          </w:p>
        </w:tc>
      </w:tr>
      <w:tr w:rsidR="007A3B8B" w:rsidRPr="00D637F5" w:rsidTr="00574F8F">
        <w:tc>
          <w:tcPr>
            <w:tcW w:w="110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0</w:t>
            </w:r>
          </w:p>
        </w:tc>
        <w:tc>
          <w:tcPr>
            <w:tcW w:w="2804" w:type="dxa"/>
          </w:tcPr>
          <w:p w:rsidR="007A3B8B" w:rsidRPr="00D637F5" w:rsidRDefault="007A3B8B" w:rsidP="00574F8F">
            <w:pPr>
              <w:pStyle w:val="BodyText"/>
              <w:tabs>
                <w:tab w:val="center" w:pos="1294"/>
              </w:tabs>
              <w:rPr>
                <w:rFonts w:ascii="Tahoma" w:hAnsi="Tahoma" w:cs="Tahoma"/>
                <w:b/>
                <w:bCs/>
                <w:sz w:val="21"/>
                <w:szCs w:val="21"/>
                <w:lang w:eastAsia="en-US"/>
              </w:rPr>
            </w:pPr>
            <w:r w:rsidRPr="00D637F5">
              <w:rPr>
                <w:rFonts w:ascii="Tahoma" w:hAnsi="Tahoma" w:cs="Tahoma"/>
                <w:b/>
                <w:bCs/>
                <w:sz w:val="21"/>
                <w:szCs w:val="21"/>
                <w:lang w:eastAsia="en-US"/>
              </w:rPr>
              <w:t>Illl</w:t>
            </w:r>
            <w:r w:rsidRPr="00D637F5">
              <w:rPr>
                <w:rFonts w:ascii="Tahoma" w:hAnsi="Tahoma" w:cs="Tahoma"/>
                <w:b/>
                <w:bCs/>
                <w:sz w:val="21"/>
                <w:szCs w:val="21"/>
                <w:lang w:eastAsia="en-US"/>
              </w:rPr>
              <w:tab/>
            </w:r>
          </w:p>
        </w:tc>
        <w:tc>
          <w:tcPr>
            <w:tcW w:w="285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4</w:t>
            </w:r>
          </w:p>
        </w:tc>
      </w:tr>
      <w:tr w:rsidR="007A3B8B" w:rsidRPr="00D637F5" w:rsidTr="00574F8F">
        <w:tc>
          <w:tcPr>
            <w:tcW w:w="110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2</w:t>
            </w:r>
          </w:p>
        </w:tc>
        <w:tc>
          <w:tcPr>
            <w:tcW w:w="2804"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59264" behindDoc="0" locked="0" layoutInCell="1" allowOverlap="1" wp14:anchorId="651335E3" wp14:editId="2D073123">
                      <wp:simplePos x="0" y="0"/>
                      <wp:positionH relativeFrom="column">
                        <wp:posOffset>412115</wp:posOffset>
                      </wp:positionH>
                      <wp:positionV relativeFrom="paragraph">
                        <wp:posOffset>97155</wp:posOffset>
                      </wp:positionV>
                      <wp:extent cx="457200" cy="0"/>
                      <wp:effectExtent l="0" t="19050" r="0" b="0"/>
                      <wp:wrapNone/>
                      <wp:docPr id="3" nam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B9B4B" id=" 12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5pt,7.65pt" to="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" strokeweight="2.25pt">
                      <o:lock v:ext="edit" shapetype="f"/>
                    </v:line>
                  </w:pict>
                </mc:Fallback>
              </mc:AlternateContent>
            </w:r>
            <w:r w:rsidRPr="00D637F5">
              <w:rPr>
                <w:rFonts w:ascii="Tahoma" w:hAnsi="Tahoma" w:cs="Tahoma"/>
                <w:b/>
                <w:bCs/>
                <w:sz w:val="21"/>
                <w:szCs w:val="21"/>
                <w:lang w:eastAsia="en-US"/>
              </w:rPr>
              <w:t>llll lll</w:t>
            </w:r>
          </w:p>
        </w:tc>
        <w:tc>
          <w:tcPr>
            <w:tcW w:w="285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8</w:t>
            </w:r>
          </w:p>
        </w:tc>
      </w:tr>
      <w:tr w:rsidR="007A3B8B" w:rsidRPr="00D637F5" w:rsidTr="00574F8F">
        <w:tc>
          <w:tcPr>
            <w:tcW w:w="110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4</w:t>
            </w:r>
          </w:p>
        </w:tc>
        <w:tc>
          <w:tcPr>
            <w:tcW w:w="2804"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Illl</w:t>
            </w:r>
          </w:p>
        </w:tc>
        <w:tc>
          <w:tcPr>
            <w:tcW w:w="285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4</w:t>
            </w:r>
          </w:p>
        </w:tc>
      </w:tr>
      <w:tr w:rsidR="007A3B8B" w:rsidRPr="00D637F5" w:rsidTr="00574F8F">
        <w:tc>
          <w:tcPr>
            <w:tcW w:w="110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6</w:t>
            </w:r>
          </w:p>
        </w:tc>
        <w:tc>
          <w:tcPr>
            <w:tcW w:w="2804"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60288" behindDoc="0" locked="0" layoutInCell="1" allowOverlap="1" wp14:anchorId="07F4E63B" wp14:editId="59312918">
                      <wp:simplePos x="0" y="0"/>
                      <wp:positionH relativeFrom="column">
                        <wp:posOffset>450215</wp:posOffset>
                      </wp:positionH>
                      <wp:positionV relativeFrom="paragraph">
                        <wp:posOffset>86995</wp:posOffset>
                      </wp:positionV>
                      <wp:extent cx="457200" cy="0"/>
                      <wp:effectExtent l="0" t="19050" r="0" b="0"/>
                      <wp:wrapNone/>
                      <wp:docPr id="2" nam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C8F34D" id=" 13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5pt,6.85pt" to="71.4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" strokeweight="2.25pt">
                      <o:lock v:ext="edit" shapetype="f"/>
                    </v:line>
                  </w:pict>
                </mc:Fallback>
              </mc:AlternateContent>
            </w:r>
            <w:r w:rsidRPr="00D637F5">
              <w:rPr>
                <w:rFonts w:ascii="Tahoma" w:hAnsi="Tahoma" w:cs="Tahoma"/>
                <w:b/>
                <w:bCs/>
                <w:sz w:val="21"/>
                <w:szCs w:val="21"/>
                <w:lang w:eastAsia="en-US"/>
              </w:rPr>
              <w:t>llll   l</w:t>
            </w:r>
          </w:p>
        </w:tc>
        <w:tc>
          <w:tcPr>
            <w:tcW w:w="285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6</w:t>
            </w:r>
          </w:p>
        </w:tc>
      </w:tr>
      <w:tr w:rsidR="007A3B8B" w:rsidRPr="00D637F5" w:rsidTr="00574F8F">
        <w:tc>
          <w:tcPr>
            <w:tcW w:w="110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8</w:t>
            </w:r>
          </w:p>
        </w:tc>
        <w:tc>
          <w:tcPr>
            <w:tcW w:w="2804"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noProof/>
                <w:sz w:val="21"/>
                <w:szCs w:val="21"/>
                <w:lang w:val="en-GB" w:eastAsia="en-GB"/>
              </w:rPr>
              <mc:AlternateContent>
                <mc:Choice Requires="wps">
                  <w:drawing>
                    <wp:anchor distT="0" distB="0" distL="114300" distR="114300" simplePos="0" relativeHeight="251661312" behindDoc="0" locked="0" layoutInCell="1" allowOverlap="1" wp14:anchorId="4E025862" wp14:editId="4B057933">
                      <wp:simplePos x="0" y="0"/>
                      <wp:positionH relativeFrom="column">
                        <wp:posOffset>574040</wp:posOffset>
                      </wp:positionH>
                      <wp:positionV relativeFrom="paragraph">
                        <wp:posOffset>77470</wp:posOffset>
                      </wp:positionV>
                      <wp:extent cx="457200" cy="0"/>
                      <wp:effectExtent l="0" t="19050" r="0" b="0"/>
                      <wp:wrapNone/>
                      <wp:docPr id="1" nam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825DD" id=" 13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pt,6.1pt" to="81.2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" strokeweight="2.25pt">
                      <o:lock v:ext="edit" shapetype="f"/>
                    </v:line>
                  </w:pict>
                </mc:Fallback>
              </mc:AlternateContent>
            </w:r>
            <w:r w:rsidRPr="00D637F5">
              <w:rPr>
                <w:rFonts w:ascii="Tahoma" w:hAnsi="Tahoma" w:cs="Tahoma"/>
                <w:b/>
                <w:bCs/>
                <w:sz w:val="21"/>
                <w:szCs w:val="21"/>
                <w:lang w:eastAsia="en-US"/>
              </w:rPr>
              <w:t>llll</w:t>
            </w:r>
          </w:p>
        </w:tc>
        <w:tc>
          <w:tcPr>
            <w:tcW w:w="285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5</w:t>
            </w:r>
          </w:p>
        </w:tc>
      </w:tr>
      <w:tr w:rsidR="007A3B8B" w:rsidRPr="00D637F5" w:rsidTr="00574F8F">
        <w:tc>
          <w:tcPr>
            <w:tcW w:w="1106"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10</w:t>
            </w:r>
          </w:p>
        </w:tc>
        <w:tc>
          <w:tcPr>
            <w:tcW w:w="2804" w:type="dxa"/>
          </w:tcPr>
          <w:p w:rsidR="007A3B8B" w:rsidRPr="00D637F5" w:rsidRDefault="007A3B8B" w:rsidP="00574F8F">
            <w:pPr>
              <w:pStyle w:val="BodyText"/>
              <w:rPr>
                <w:rFonts w:ascii="Tahoma" w:hAnsi="Tahoma" w:cs="Tahoma"/>
                <w:b/>
                <w:bCs/>
                <w:sz w:val="21"/>
                <w:szCs w:val="21"/>
                <w:lang w:eastAsia="en-US"/>
              </w:rPr>
            </w:pPr>
            <w:r w:rsidRPr="00D637F5">
              <w:rPr>
                <w:rFonts w:ascii="Tahoma" w:hAnsi="Tahoma" w:cs="Tahoma"/>
                <w:b/>
                <w:bCs/>
                <w:sz w:val="21"/>
                <w:szCs w:val="21"/>
                <w:lang w:eastAsia="en-US"/>
              </w:rPr>
              <w:t>Ill</w:t>
            </w:r>
          </w:p>
        </w:tc>
        <w:tc>
          <w:tcPr>
            <w:tcW w:w="2858" w:type="dxa"/>
          </w:tcPr>
          <w:p w:rsidR="007A3B8B" w:rsidRPr="00D637F5" w:rsidRDefault="007A3B8B" w:rsidP="00574F8F">
            <w:pPr>
              <w:pStyle w:val="BodyText"/>
              <w:rPr>
                <w:rFonts w:ascii="Tahoma" w:hAnsi="Tahoma" w:cs="Tahoma"/>
                <w:sz w:val="21"/>
                <w:szCs w:val="21"/>
                <w:lang w:eastAsia="en-US"/>
              </w:rPr>
            </w:pPr>
            <w:r w:rsidRPr="00D637F5">
              <w:rPr>
                <w:rFonts w:ascii="Tahoma" w:hAnsi="Tahoma" w:cs="Tahoma"/>
                <w:sz w:val="21"/>
                <w:szCs w:val="21"/>
                <w:lang w:eastAsia="en-US"/>
              </w:rPr>
              <w:t>3</w:t>
            </w:r>
          </w:p>
        </w:tc>
      </w:tr>
      <w:tr w:rsidR="007A3B8B" w:rsidRPr="00D637F5" w:rsidTr="00574F8F">
        <w:tc>
          <w:tcPr>
            <w:tcW w:w="1106" w:type="dxa"/>
          </w:tcPr>
          <w:p w:rsidR="007A3B8B" w:rsidRPr="00D637F5" w:rsidRDefault="007A3B8B" w:rsidP="00574F8F">
            <w:pPr>
              <w:pStyle w:val="BodyText"/>
              <w:rPr>
                <w:rFonts w:ascii="Tahoma" w:hAnsi="Tahoma" w:cs="Tahoma"/>
                <w:sz w:val="21"/>
                <w:szCs w:val="21"/>
                <w:lang w:eastAsia="en-US"/>
              </w:rPr>
            </w:pPr>
          </w:p>
        </w:tc>
        <w:tc>
          <w:tcPr>
            <w:tcW w:w="2804" w:type="dxa"/>
          </w:tcPr>
          <w:p w:rsidR="007A3B8B" w:rsidRPr="00D637F5" w:rsidRDefault="007A3B8B" w:rsidP="00574F8F">
            <w:pPr>
              <w:pStyle w:val="BodyText"/>
              <w:rPr>
                <w:rFonts w:ascii="Tahoma" w:hAnsi="Tahoma" w:cs="Tahoma"/>
                <w:sz w:val="21"/>
                <w:szCs w:val="21"/>
                <w:lang w:eastAsia="en-US"/>
              </w:rPr>
            </w:pPr>
          </w:p>
        </w:tc>
        <w:tc>
          <w:tcPr>
            <w:tcW w:w="2858" w:type="dxa"/>
          </w:tcPr>
          <w:p w:rsidR="007A3B8B" w:rsidRPr="00D637F5" w:rsidRDefault="007A3B8B" w:rsidP="00574F8F">
            <w:pPr>
              <w:pStyle w:val="BodyText"/>
              <w:rPr>
                <w:rFonts w:ascii="Tahoma" w:hAnsi="Tahoma" w:cs="Tahoma"/>
                <w:b/>
                <w:sz w:val="21"/>
                <w:szCs w:val="21"/>
                <w:lang w:eastAsia="en-US"/>
              </w:rPr>
            </w:pPr>
            <w:r w:rsidRPr="00D637F5">
              <w:rPr>
                <w:rFonts w:ascii="Tahoma" w:hAnsi="Tahoma" w:cs="Tahoma"/>
                <w:b/>
                <w:sz w:val="21"/>
                <w:szCs w:val="21"/>
                <w:lang w:eastAsia="en-US"/>
              </w:rPr>
              <w:t>30</w:t>
            </w:r>
          </w:p>
        </w:tc>
      </w:tr>
    </w:tbl>
    <w:p w:rsidR="007A3B8B" w:rsidRPr="00D637F5" w:rsidRDefault="007A3B8B" w:rsidP="007A3B8B">
      <w:pPr>
        <w:keepNext/>
        <w:jc w:val="both"/>
        <w:outlineLvl w:val="0"/>
        <w:rPr>
          <w:rFonts w:ascii="Tahoma" w:hAnsi="Tahoma" w:cs="Tahoma"/>
          <w:b/>
          <w:bCs/>
          <w:sz w:val="21"/>
          <w:szCs w:val="21"/>
        </w:rPr>
      </w:pPr>
    </w:p>
    <w:p w:rsidR="007A3B8B" w:rsidRPr="00D637F5" w:rsidRDefault="007A3B8B" w:rsidP="007A3B8B">
      <w:pPr>
        <w:keepNext/>
        <w:jc w:val="both"/>
        <w:outlineLvl w:val="0"/>
        <w:rPr>
          <w:rFonts w:ascii="Tahoma" w:hAnsi="Tahoma" w:cs="Tahoma"/>
          <w:b/>
          <w:bCs/>
          <w:sz w:val="21"/>
          <w:szCs w:val="21"/>
        </w:rPr>
      </w:pPr>
    </w:p>
    <w:p w:rsidR="007A3B8B" w:rsidRPr="00D637F5" w:rsidRDefault="007A3B8B" w:rsidP="007A3B8B">
      <w:pPr>
        <w:keepNext/>
        <w:jc w:val="both"/>
        <w:outlineLvl w:val="0"/>
        <w:rPr>
          <w:rFonts w:ascii="Tahoma" w:hAnsi="Tahoma" w:cs="Tahoma"/>
          <w:b/>
          <w:bCs/>
          <w:sz w:val="21"/>
          <w:szCs w:val="21"/>
        </w:rPr>
      </w:pPr>
    </w:p>
    <w:p w:rsidR="007A3B8B" w:rsidRPr="00D637F5" w:rsidRDefault="007A3B8B" w:rsidP="007A3B8B">
      <w:pPr>
        <w:keepNext/>
        <w:jc w:val="both"/>
        <w:outlineLvl w:val="0"/>
        <w:rPr>
          <w:rFonts w:ascii="Tahoma" w:hAnsi="Tahoma" w:cs="Tahoma"/>
          <w:b/>
          <w:bCs/>
          <w:sz w:val="21"/>
          <w:szCs w:val="21"/>
        </w:rPr>
      </w:pPr>
      <w:r w:rsidRPr="00D637F5">
        <w:rPr>
          <w:rFonts w:ascii="Tahoma" w:hAnsi="Tahoma" w:cs="Tahoma"/>
          <w:b/>
          <w:bCs/>
          <w:sz w:val="21"/>
          <w:szCs w:val="21"/>
        </w:rPr>
        <w:t>MEASURES OF CENTRAL TENDENCY</w:t>
      </w:r>
    </w:p>
    <w:p w:rsidR="007A3B8B" w:rsidRPr="00D637F5" w:rsidRDefault="007A3B8B" w:rsidP="007A3B8B">
      <w:pPr>
        <w:numPr>
          <w:ilvl w:val="0"/>
          <w:numId w:val="20"/>
        </w:numPr>
        <w:ind w:left="0" w:firstLine="0"/>
        <w:jc w:val="both"/>
        <w:rPr>
          <w:rFonts w:ascii="Tahoma" w:hAnsi="Tahoma" w:cs="Tahoma"/>
          <w:sz w:val="21"/>
          <w:szCs w:val="21"/>
        </w:rPr>
      </w:pPr>
      <w:r w:rsidRPr="00D637F5">
        <w:rPr>
          <w:rFonts w:ascii="Tahoma" w:hAnsi="Tahoma" w:cs="Tahoma"/>
          <w:sz w:val="21"/>
          <w:szCs w:val="21"/>
        </w:rPr>
        <w:t>Mean</w:t>
      </w:r>
    </w:p>
    <w:p w:rsidR="007A3B8B" w:rsidRPr="00D637F5" w:rsidRDefault="007A3B8B" w:rsidP="007A3B8B">
      <w:pPr>
        <w:numPr>
          <w:ilvl w:val="0"/>
          <w:numId w:val="20"/>
        </w:numPr>
        <w:ind w:left="0" w:firstLine="0"/>
        <w:jc w:val="both"/>
        <w:rPr>
          <w:rFonts w:ascii="Tahoma" w:hAnsi="Tahoma" w:cs="Tahoma"/>
          <w:sz w:val="21"/>
          <w:szCs w:val="21"/>
        </w:rPr>
      </w:pPr>
      <w:r w:rsidRPr="00D637F5">
        <w:rPr>
          <w:rFonts w:ascii="Tahoma" w:hAnsi="Tahoma" w:cs="Tahoma"/>
          <w:sz w:val="21"/>
          <w:szCs w:val="21"/>
        </w:rPr>
        <w:t xml:space="preserve">Median </w:t>
      </w:r>
    </w:p>
    <w:p w:rsidR="007A3B8B" w:rsidRPr="00D637F5" w:rsidRDefault="007A3B8B" w:rsidP="007A3B8B">
      <w:pPr>
        <w:numPr>
          <w:ilvl w:val="0"/>
          <w:numId w:val="20"/>
        </w:numPr>
        <w:ind w:left="0" w:firstLine="0"/>
        <w:jc w:val="both"/>
        <w:rPr>
          <w:rFonts w:ascii="Tahoma" w:hAnsi="Tahoma" w:cs="Tahoma"/>
          <w:sz w:val="21"/>
          <w:szCs w:val="21"/>
        </w:rPr>
      </w:pPr>
      <w:r w:rsidRPr="00D637F5">
        <w:rPr>
          <w:rFonts w:ascii="Tahoma" w:hAnsi="Tahoma" w:cs="Tahoma"/>
          <w:sz w:val="21"/>
          <w:szCs w:val="21"/>
        </w:rPr>
        <w:t>Mode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 </w:t>
      </w:r>
    </w:p>
    <w:p w:rsidR="007A3B8B" w:rsidRPr="00D637F5" w:rsidRDefault="007A3B8B" w:rsidP="007A3B8B">
      <w:pPr>
        <w:keepNext/>
        <w:jc w:val="both"/>
        <w:outlineLvl w:val="1"/>
        <w:rPr>
          <w:rFonts w:ascii="Tahoma" w:hAnsi="Tahoma" w:cs="Tahoma"/>
          <w:b/>
          <w:bCs/>
          <w:sz w:val="21"/>
          <w:szCs w:val="21"/>
        </w:rPr>
      </w:pPr>
      <w:r w:rsidRPr="00D637F5">
        <w:rPr>
          <w:rFonts w:ascii="Tahoma" w:hAnsi="Tahoma" w:cs="Tahoma"/>
          <w:b/>
          <w:bCs/>
          <w:sz w:val="21"/>
          <w:szCs w:val="21"/>
        </w:rPr>
        <w:t>MEASURES OF CENTRAL TENDENCY</w:t>
      </w:r>
    </w:p>
    <w:p w:rsidR="007A3B8B" w:rsidRPr="00D637F5" w:rsidRDefault="007A3B8B" w:rsidP="007A3B8B">
      <w:pPr>
        <w:jc w:val="both"/>
        <w:rPr>
          <w:rFonts w:ascii="Tahoma" w:hAnsi="Tahoma" w:cs="Tahoma"/>
          <w:b/>
          <w:bCs/>
          <w:sz w:val="21"/>
          <w:szCs w:val="21"/>
        </w:rPr>
      </w:pPr>
      <w:r w:rsidRPr="00D637F5">
        <w:rPr>
          <w:rFonts w:ascii="Tahoma" w:hAnsi="Tahoma" w:cs="Tahoma"/>
          <w:sz w:val="21"/>
          <w:szCs w:val="21"/>
        </w:rPr>
        <w:t xml:space="preserve">Measures of central tendency means are values which show the degree to which a given data or any given set of values will converge toward the central point of the data. It is also called measure of location and is the statistical information that gives the middle or centre or average of a set of data. It includes mean, median and mode. </w:t>
      </w:r>
    </w:p>
    <w:p w:rsidR="007A3B8B" w:rsidRPr="00D637F5" w:rsidRDefault="007A3B8B" w:rsidP="007A3B8B">
      <w:pPr>
        <w:keepNext/>
        <w:jc w:val="both"/>
        <w:outlineLvl w:val="1"/>
        <w:rPr>
          <w:rFonts w:ascii="Tahoma" w:hAnsi="Tahoma" w:cs="Tahoma"/>
          <w:b/>
          <w:bCs/>
          <w:sz w:val="21"/>
          <w:szCs w:val="21"/>
        </w:rPr>
      </w:pPr>
    </w:p>
    <w:p w:rsidR="007A3B8B" w:rsidRPr="00D637F5" w:rsidRDefault="007A3B8B" w:rsidP="007A3B8B">
      <w:pPr>
        <w:keepNext/>
        <w:jc w:val="both"/>
        <w:outlineLvl w:val="1"/>
        <w:rPr>
          <w:rFonts w:ascii="Tahoma" w:hAnsi="Tahoma" w:cs="Tahoma"/>
          <w:b/>
          <w:bCs/>
          <w:sz w:val="21"/>
          <w:szCs w:val="21"/>
        </w:rPr>
      </w:pPr>
      <w:r w:rsidRPr="00D637F5">
        <w:rPr>
          <w:rFonts w:ascii="Tahoma" w:hAnsi="Tahoma" w:cs="Tahoma"/>
          <w:b/>
          <w:bCs/>
          <w:sz w:val="21"/>
          <w:szCs w:val="21"/>
        </w:rPr>
        <w:t>THE MEAN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Mean or arithmetic mean is defined as the sum of series of figures divided by the number of observations. It is the commonest and the most widely used among the other types of averages or measures of central tendency.</w:t>
      </w:r>
    </w:p>
    <w:p w:rsidR="007A3B8B" w:rsidRPr="00D637F5" w:rsidRDefault="007A3B8B" w:rsidP="007A3B8B">
      <w:pPr>
        <w:keepNext/>
        <w:jc w:val="both"/>
        <w:outlineLvl w:val="2"/>
        <w:rPr>
          <w:rFonts w:ascii="Tahoma" w:hAnsi="Tahoma" w:cs="Tahoma"/>
          <w:b/>
          <w:bCs/>
          <w:sz w:val="21"/>
          <w:szCs w:val="21"/>
        </w:rPr>
      </w:pPr>
    </w:p>
    <w:p w:rsidR="007A3B8B" w:rsidRPr="00D637F5" w:rsidRDefault="007A3B8B" w:rsidP="007A3B8B">
      <w:pPr>
        <w:keepNext/>
        <w:jc w:val="both"/>
        <w:outlineLvl w:val="2"/>
        <w:rPr>
          <w:rFonts w:ascii="Tahoma" w:hAnsi="Tahoma" w:cs="Tahoma"/>
          <w:b/>
          <w:bCs/>
          <w:sz w:val="21"/>
          <w:szCs w:val="21"/>
        </w:rPr>
      </w:pPr>
      <w:r w:rsidRPr="00D637F5">
        <w:rPr>
          <w:rFonts w:ascii="Tahoma" w:hAnsi="Tahoma" w:cs="Tahoma"/>
          <w:b/>
          <w:bCs/>
          <w:sz w:val="21"/>
          <w:szCs w:val="21"/>
        </w:rPr>
        <w:t>TYPES OF MEAN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1. The Arithmetic Mean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2. The Geometric Mean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3. The Quadratic Mean</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Example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Calculate the arithmetic mean of the following scores of eight students in an economics test. The scores are: 14, 18, 24, 16, 30, 12, 20, and 10.</w:t>
      </w: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Solution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Add up the scores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14+18+24+16+30+12+20+10 = 144</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Number of observation (students) = 8</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Arithmetic Mean =Sum of observations divided by Number of observations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                           =   </w:t>
      </w:r>
      <w:r w:rsidRPr="00D637F5">
        <w:rPr>
          <w:rFonts w:ascii="Tahoma" w:hAnsi="Tahoma" w:cs="Tahoma"/>
          <w:sz w:val="21"/>
          <w:szCs w:val="21"/>
          <w:u w:val="single"/>
        </w:rPr>
        <w:t xml:space="preserve">144   </w:t>
      </w:r>
      <w:r w:rsidRPr="00D637F5">
        <w:rPr>
          <w:rFonts w:ascii="Tahoma" w:hAnsi="Tahoma" w:cs="Tahoma"/>
          <w:sz w:val="21"/>
          <w:szCs w:val="21"/>
        </w:rPr>
        <w:t xml:space="preserve">   = 18</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                                   8</w:t>
      </w:r>
    </w:p>
    <w:p w:rsidR="007A3B8B" w:rsidRPr="00D637F5" w:rsidRDefault="007A3B8B" w:rsidP="007A3B8B">
      <w:pPr>
        <w:keepNext/>
        <w:jc w:val="both"/>
        <w:outlineLvl w:val="2"/>
        <w:rPr>
          <w:rFonts w:ascii="Tahoma" w:hAnsi="Tahoma" w:cs="Tahoma"/>
          <w:b/>
          <w:bCs/>
          <w:sz w:val="21"/>
          <w:szCs w:val="21"/>
        </w:rPr>
      </w:pPr>
      <w:r w:rsidRPr="00D637F5">
        <w:rPr>
          <w:rFonts w:ascii="Tahoma" w:hAnsi="Tahoma" w:cs="Tahoma"/>
          <w:b/>
          <w:bCs/>
          <w:sz w:val="21"/>
          <w:szCs w:val="21"/>
        </w:rPr>
        <w:t>ADVANTAGES OF THE MEAN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1.</w:t>
      </w:r>
      <w:r w:rsidRPr="00D637F5">
        <w:rPr>
          <w:rFonts w:ascii="Tahoma" w:hAnsi="Tahoma" w:cs="Tahoma"/>
          <w:sz w:val="21"/>
          <w:szCs w:val="21"/>
        </w:rPr>
        <w:tab/>
        <w:t>It is easy to derive or calculate.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2.</w:t>
      </w:r>
      <w:r w:rsidRPr="00D637F5">
        <w:rPr>
          <w:rFonts w:ascii="Tahoma" w:hAnsi="Tahoma" w:cs="Tahoma"/>
          <w:sz w:val="21"/>
          <w:szCs w:val="21"/>
        </w:rPr>
        <w:tab/>
        <w:t>It is easy to interpret.</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3.</w:t>
      </w:r>
      <w:r w:rsidRPr="00D637F5">
        <w:rPr>
          <w:rFonts w:ascii="Tahoma" w:hAnsi="Tahoma" w:cs="Tahoma"/>
          <w:sz w:val="21"/>
          <w:szCs w:val="21"/>
        </w:rPr>
        <w:tab/>
        <w:t xml:space="preserve">It is the best known average.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4.</w:t>
      </w:r>
      <w:r w:rsidRPr="00D637F5">
        <w:rPr>
          <w:rFonts w:ascii="Tahoma" w:hAnsi="Tahoma" w:cs="Tahoma"/>
          <w:sz w:val="21"/>
          <w:szCs w:val="21"/>
        </w:rPr>
        <w:tab/>
        <w:t>It has determinate exact value.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5.</w:t>
      </w:r>
      <w:r w:rsidRPr="00D637F5">
        <w:rPr>
          <w:rFonts w:ascii="Tahoma" w:hAnsi="Tahoma" w:cs="Tahoma"/>
          <w:sz w:val="21"/>
          <w:szCs w:val="21"/>
        </w:rPr>
        <w:tab/>
        <w:t>It provides a good measure of comparison.</w:t>
      </w:r>
    </w:p>
    <w:p w:rsidR="007A3B8B" w:rsidRPr="00D637F5" w:rsidRDefault="007A3B8B" w:rsidP="007A3B8B">
      <w:pPr>
        <w:keepNext/>
        <w:jc w:val="both"/>
        <w:outlineLvl w:val="2"/>
        <w:rPr>
          <w:rFonts w:ascii="Tahoma" w:hAnsi="Tahoma" w:cs="Tahoma"/>
          <w:b/>
          <w:bCs/>
          <w:sz w:val="21"/>
          <w:szCs w:val="21"/>
        </w:rPr>
      </w:pPr>
    </w:p>
    <w:p w:rsidR="007A3B8B" w:rsidRPr="00D637F5" w:rsidRDefault="007A3B8B" w:rsidP="007A3B8B">
      <w:pPr>
        <w:keepNext/>
        <w:jc w:val="both"/>
        <w:outlineLvl w:val="2"/>
        <w:rPr>
          <w:rFonts w:ascii="Tahoma" w:hAnsi="Tahoma" w:cs="Tahoma"/>
          <w:b/>
          <w:bCs/>
          <w:sz w:val="21"/>
          <w:szCs w:val="21"/>
        </w:rPr>
      </w:pPr>
      <w:r w:rsidRPr="00D637F5">
        <w:rPr>
          <w:rFonts w:ascii="Tahoma" w:hAnsi="Tahoma" w:cs="Tahoma"/>
          <w:b/>
          <w:bCs/>
          <w:sz w:val="21"/>
          <w:szCs w:val="21"/>
        </w:rPr>
        <w:t>DISADVANTAGES OF THE MEAN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1.</w:t>
      </w:r>
      <w:r w:rsidRPr="00D637F5">
        <w:rPr>
          <w:rFonts w:ascii="Tahoma" w:hAnsi="Tahoma" w:cs="Tahoma"/>
          <w:sz w:val="21"/>
          <w:szCs w:val="21"/>
        </w:rPr>
        <w:tab/>
        <w:t>It is difficult to determine without calculation.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2.</w:t>
      </w:r>
      <w:r w:rsidRPr="00D637F5">
        <w:rPr>
          <w:rFonts w:ascii="Tahoma" w:hAnsi="Tahoma" w:cs="Tahoma"/>
          <w:sz w:val="21"/>
          <w:szCs w:val="21"/>
        </w:rPr>
        <w:tab/>
        <w:t>Some facts may be concealed.</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3.</w:t>
      </w:r>
      <w:r w:rsidRPr="00D637F5">
        <w:rPr>
          <w:rFonts w:ascii="Tahoma" w:hAnsi="Tahoma" w:cs="Tahoma"/>
          <w:sz w:val="21"/>
          <w:szCs w:val="21"/>
        </w:rPr>
        <w:tab/>
        <w:t>It cannot be obtained graphically.</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4.</w:t>
      </w:r>
      <w:r w:rsidRPr="00D637F5">
        <w:rPr>
          <w:rFonts w:ascii="Tahoma" w:hAnsi="Tahoma" w:cs="Tahoma"/>
          <w:sz w:val="21"/>
          <w:szCs w:val="21"/>
        </w:rPr>
        <w:tab/>
        <w:t>If one or more value is incorrect or missing, calculation becomes difficult.</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5.</w:t>
      </w:r>
      <w:r w:rsidRPr="00D637F5">
        <w:rPr>
          <w:rFonts w:ascii="Tahoma" w:hAnsi="Tahoma" w:cs="Tahoma"/>
          <w:sz w:val="21"/>
          <w:szCs w:val="21"/>
        </w:rPr>
        <w:tab/>
        <w:t>It may lead to distorted results.</w:t>
      </w:r>
    </w:p>
    <w:p w:rsidR="007A3B8B" w:rsidRPr="00D637F5" w:rsidRDefault="007A3B8B" w:rsidP="007A3B8B">
      <w:pPr>
        <w:rPr>
          <w:rFonts w:ascii="Tahoma" w:hAnsi="Tahoma" w:cs="Tahoma"/>
          <w:b/>
          <w:sz w:val="21"/>
          <w:szCs w:val="21"/>
        </w:rPr>
      </w:pPr>
    </w:p>
    <w:p w:rsidR="007A3B8B" w:rsidRPr="00D637F5" w:rsidRDefault="007A3B8B" w:rsidP="007A3B8B">
      <w:pPr>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numPr>
          <w:ilvl w:val="0"/>
          <w:numId w:val="15"/>
        </w:numPr>
        <w:ind w:left="0" w:firstLine="0"/>
        <w:jc w:val="both"/>
        <w:rPr>
          <w:rFonts w:ascii="Tahoma" w:hAnsi="Tahoma" w:cs="Tahoma"/>
          <w:sz w:val="21"/>
          <w:szCs w:val="21"/>
        </w:rPr>
      </w:pPr>
      <w:r w:rsidRPr="00D637F5">
        <w:rPr>
          <w:rFonts w:ascii="Tahoma" w:hAnsi="Tahoma" w:cs="Tahoma"/>
          <w:sz w:val="21"/>
          <w:szCs w:val="21"/>
        </w:rPr>
        <w:t>Define mean.</w:t>
      </w:r>
    </w:p>
    <w:p w:rsidR="007A3B8B" w:rsidRPr="00D637F5" w:rsidRDefault="007A3B8B" w:rsidP="007A3B8B">
      <w:pPr>
        <w:numPr>
          <w:ilvl w:val="0"/>
          <w:numId w:val="15"/>
        </w:numPr>
        <w:ind w:left="0" w:firstLine="0"/>
        <w:jc w:val="both"/>
        <w:rPr>
          <w:rFonts w:ascii="Tahoma" w:hAnsi="Tahoma" w:cs="Tahoma"/>
          <w:sz w:val="21"/>
          <w:szCs w:val="21"/>
        </w:rPr>
      </w:pPr>
      <w:r w:rsidRPr="00D637F5">
        <w:rPr>
          <w:rFonts w:ascii="Tahoma" w:hAnsi="Tahoma" w:cs="Tahoma"/>
          <w:sz w:val="21"/>
          <w:szCs w:val="21"/>
        </w:rPr>
        <w:t>What are the disadvantages of mean?</w:t>
      </w:r>
    </w:p>
    <w:p w:rsidR="007A3B8B" w:rsidRPr="00D637F5" w:rsidRDefault="007A3B8B" w:rsidP="007A3B8B">
      <w:pPr>
        <w:keepNext/>
        <w:jc w:val="both"/>
        <w:outlineLvl w:val="3"/>
        <w:rPr>
          <w:rFonts w:ascii="Tahoma" w:hAnsi="Tahoma" w:cs="Tahoma"/>
          <w:b/>
          <w:bCs/>
          <w:sz w:val="21"/>
          <w:szCs w:val="21"/>
        </w:rPr>
      </w:pPr>
    </w:p>
    <w:p w:rsidR="007A3B8B" w:rsidRPr="00D637F5" w:rsidRDefault="007A3B8B" w:rsidP="007A3B8B">
      <w:pPr>
        <w:keepNext/>
        <w:jc w:val="both"/>
        <w:outlineLvl w:val="3"/>
        <w:rPr>
          <w:rFonts w:ascii="Tahoma" w:hAnsi="Tahoma" w:cs="Tahoma"/>
          <w:b/>
          <w:bCs/>
          <w:sz w:val="21"/>
          <w:szCs w:val="21"/>
        </w:rPr>
      </w:pPr>
      <w:r w:rsidRPr="00D637F5">
        <w:rPr>
          <w:rFonts w:ascii="Tahoma" w:hAnsi="Tahoma" w:cs="Tahoma"/>
          <w:b/>
          <w:bCs/>
          <w:sz w:val="21"/>
          <w:szCs w:val="21"/>
        </w:rPr>
        <w:t>THE MEDIAN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The median is an average which is the middle value when figures are arranged in their order of magnitude either in ascending or descending order, especially from ungrouped data.</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Example 1:</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Calculate the median of the following scores: 12, 8 15, 9, 3, 7, and 1</w:t>
      </w:r>
    </w:p>
    <w:p w:rsidR="007A3B8B" w:rsidRPr="00D637F5" w:rsidRDefault="007A3B8B" w:rsidP="007A3B8B">
      <w:pPr>
        <w:keepNext/>
        <w:jc w:val="both"/>
        <w:outlineLvl w:val="2"/>
        <w:rPr>
          <w:rFonts w:ascii="Tahoma" w:hAnsi="Tahoma" w:cs="Tahoma"/>
          <w:b/>
          <w:bCs/>
          <w:sz w:val="21"/>
          <w:szCs w:val="21"/>
        </w:rPr>
      </w:pPr>
    </w:p>
    <w:p w:rsidR="007A3B8B" w:rsidRPr="00D637F5" w:rsidRDefault="007A3B8B" w:rsidP="007A3B8B">
      <w:pPr>
        <w:keepNext/>
        <w:jc w:val="both"/>
        <w:outlineLvl w:val="2"/>
        <w:rPr>
          <w:rFonts w:ascii="Tahoma" w:hAnsi="Tahoma" w:cs="Tahoma"/>
          <w:b/>
          <w:bCs/>
          <w:sz w:val="21"/>
          <w:szCs w:val="21"/>
        </w:rPr>
      </w:pPr>
      <w:r w:rsidRPr="00D637F5">
        <w:rPr>
          <w:rFonts w:ascii="Tahoma" w:hAnsi="Tahoma" w:cs="Tahoma"/>
          <w:b/>
          <w:bCs/>
          <w:sz w:val="21"/>
          <w:szCs w:val="21"/>
        </w:rPr>
        <w:t>Solution</w:t>
      </w:r>
    </w:p>
    <w:p w:rsidR="007A3B8B" w:rsidRPr="00D637F5" w:rsidRDefault="007A3B8B" w:rsidP="007A3B8B">
      <w:pPr>
        <w:keepNext/>
        <w:jc w:val="both"/>
        <w:outlineLvl w:val="4"/>
        <w:rPr>
          <w:rFonts w:ascii="Tahoma" w:hAnsi="Tahoma" w:cs="Tahoma"/>
          <w:sz w:val="21"/>
          <w:szCs w:val="21"/>
        </w:rPr>
      </w:pPr>
      <w:r w:rsidRPr="00D637F5">
        <w:rPr>
          <w:rFonts w:ascii="Tahoma" w:hAnsi="Tahoma" w:cs="Tahoma"/>
          <w:bCs/>
          <w:sz w:val="21"/>
          <w:szCs w:val="21"/>
        </w:rPr>
        <w:t>Step 1</w:t>
      </w:r>
      <w:r w:rsidRPr="00D637F5">
        <w:rPr>
          <w:rFonts w:ascii="Tahoma" w:hAnsi="Tahoma" w:cs="Tahoma"/>
          <w:b/>
          <w:bCs/>
          <w:sz w:val="21"/>
          <w:szCs w:val="21"/>
        </w:rPr>
        <w:t>:</w:t>
      </w:r>
      <w:r w:rsidRPr="00D637F5">
        <w:rPr>
          <w:rFonts w:ascii="Tahoma" w:hAnsi="Tahoma" w:cs="Tahoma"/>
          <w:sz w:val="21"/>
          <w:szCs w:val="21"/>
        </w:rPr>
        <w:tab/>
      </w:r>
      <w:r w:rsidRPr="00D637F5">
        <w:rPr>
          <w:rFonts w:ascii="Tahoma" w:hAnsi="Tahoma" w:cs="Tahoma"/>
          <w:sz w:val="21"/>
          <w:szCs w:val="21"/>
        </w:rPr>
        <w:tab/>
        <w:t xml:space="preserve">   First arrange in order</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                           1, 3, 7, 8, 9, 12 and 15</w:t>
      </w:r>
    </w:p>
    <w:p w:rsidR="007A3B8B" w:rsidRPr="00D637F5" w:rsidRDefault="007A3B8B" w:rsidP="007A3B8B">
      <w:pPr>
        <w:jc w:val="both"/>
        <w:rPr>
          <w:rFonts w:ascii="Tahoma" w:hAnsi="Tahoma" w:cs="Tahoma"/>
          <w:sz w:val="21"/>
          <w:szCs w:val="21"/>
        </w:rPr>
      </w:pPr>
      <w:r w:rsidRPr="00D637F5">
        <w:rPr>
          <w:rFonts w:ascii="Tahoma" w:hAnsi="Tahoma" w:cs="Tahoma"/>
          <w:bCs/>
          <w:sz w:val="21"/>
          <w:szCs w:val="21"/>
        </w:rPr>
        <w:t>Step 2</w:t>
      </w:r>
      <w:r w:rsidRPr="00D637F5">
        <w:rPr>
          <w:rFonts w:ascii="Tahoma" w:hAnsi="Tahoma" w:cs="Tahoma"/>
          <w:b/>
          <w:bCs/>
          <w:sz w:val="21"/>
          <w:szCs w:val="21"/>
        </w:rPr>
        <w:t xml:space="preserve">:                </w:t>
      </w:r>
      <w:r w:rsidRPr="00D637F5">
        <w:rPr>
          <w:rFonts w:ascii="Tahoma" w:hAnsi="Tahoma" w:cs="Tahoma"/>
          <w:sz w:val="21"/>
          <w:szCs w:val="21"/>
        </w:rPr>
        <w:t>Total frequency is 7, thus the middle number in the set is in the 4th position</w:t>
      </w:r>
    </w:p>
    <w:p w:rsidR="007A3B8B" w:rsidRPr="00D637F5" w:rsidRDefault="007A3B8B" w:rsidP="007A3B8B">
      <w:pPr>
        <w:jc w:val="both"/>
        <w:rPr>
          <w:rFonts w:ascii="Tahoma" w:hAnsi="Tahoma" w:cs="Tahoma"/>
          <w:sz w:val="21"/>
          <w:szCs w:val="21"/>
        </w:rPr>
      </w:pPr>
      <w:r w:rsidRPr="00D637F5">
        <w:rPr>
          <w:rFonts w:ascii="Tahoma" w:hAnsi="Tahoma" w:cs="Tahoma"/>
          <w:bCs/>
          <w:sz w:val="21"/>
          <w:szCs w:val="21"/>
        </w:rPr>
        <w:t>Step 3:</w:t>
      </w:r>
      <w:r w:rsidRPr="00D637F5">
        <w:rPr>
          <w:rFonts w:ascii="Tahoma" w:hAnsi="Tahoma" w:cs="Tahoma"/>
          <w:b/>
          <w:bCs/>
          <w:sz w:val="21"/>
          <w:szCs w:val="21"/>
        </w:rPr>
        <w:t xml:space="preserve">                </w:t>
      </w:r>
      <w:r w:rsidRPr="00D637F5">
        <w:rPr>
          <w:rFonts w:ascii="Tahoma" w:hAnsi="Tahoma" w:cs="Tahoma"/>
          <w:sz w:val="21"/>
          <w:szCs w:val="21"/>
        </w:rPr>
        <w:t>Median = 4th Position = 8</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Example 2:</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Find the median of this set of numbers; 36, 42, 10, 15, 9, 32 16 and 12.</w:t>
      </w:r>
    </w:p>
    <w:p w:rsidR="007A3B8B" w:rsidRPr="00D637F5" w:rsidRDefault="007A3B8B" w:rsidP="007A3B8B">
      <w:pPr>
        <w:jc w:val="both"/>
        <w:rPr>
          <w:rFonts w:ascii="Tahoma" w:hAnsi="Tahoma" w:cs="Tahoma"/>
          <w:b/>
          <w:bCs/>
          <w:sz w:val="21"/>
          <w:szCs w:val="21"/>
        </w:rPr>
      </w:pPr>
    </w:p>
    <w:p w:rsidR="007A3B8B" w:rsidRPr="00D637F5" w:rsidRDefault="007A3B8B" w:rsidP="007A3B8B">
      <w:pPr>
        <w:jc w:val="both"/>
        <w:rPr>
          <w:rFonts w:ascii="Tahoma" w:hAnsi="Tahoma" w:cs="Tahoma"/>
          <w:b/>
          <w:bCs/>
          <w:sz w:val="21"/>
          <w:szCs w:val="21"/>
        </w:rPr>
      </w:pPr>
      <w:r w:rsidRPr="00D637F5">
        <w:rPr>
          <w:rFonts w:ascii="Tahoma" w:hAnsi="Tahoma" w:cs="Tahoma"/>
          <w:b/>
          <w:bCs/>
          <w:sz w:val="21"/>
          <w:szCs w:val="21"/>
        </w:rPr>
        <w:t xml:space="preserve">Solution </w:t>
      </w:r>
    </w:p>
    <w:p w:rsidR="007A3B8B" w:rsidRPr="00D637F5" w:rsidRDefault="007A3B8B" w:rsidP="007A3B8B">
      <w:pPr>
        <w:jc w:val="both"/>
        <w:rPr>
          <w:rFonts w:ascii="Tahoma" w:hAnsi="Tahoma" w:cs="Tahoma"/>
          <w:sz w:val="21"/>
          <w:szCs w:val="21"/>
        </w:rPr>
      </w:pPr>
      <w:r w:rsidRPr="00D637F5">
        <w:rPr>
          <w:rFonts w:ascii="Tahoma" w:hAnsi="Tahoma" w:cs="Tahoma"/>
          <w:bCs/>
          <w:sz w:val="21"/>
          <w:szCs w:val="21"/>
        </w:rPr>
        <w:t>Step 1</w:t>
      </w:r>
      <w:r w:rsidRPr="00D637F5">
        <w:rPr>
          <w:rFonts w:ascii="Tahoma" w:hAnsi="Tahoma" w:cs="Tahoma"/>
          <w:b/>
          <w:bCs/>
          <w:sz w:val="21"/>
          <w:szCs w:val="21"/>
        </w:rPr>
        <w:t>:</w:t>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sz w:val="21"/>
          <w:szCs w:val="21"/>
        </w:rPr>
        <w:t>9, 10, 12, 15, 16, 32 36 and 42</w:t>
      </w:r>
    </w:p>
    <w:p w:rsidR="007A3B8B" w:rsidRPr="00D637F5" w:rsidRDefault="007A3B8B" w:rsidP="007A3B8B">
      <w:pPr>
        <w:jc w:val="both"/>
        <w:rPr>
          <w:rFonts w:ascii="Tahoma" w:hAnsi="Tahoma" w:cs="Tahoma"/>
          <w:sz w:val="21"/>
          <w:szCs w:val="21"/>
        </w:rPr>
      </w:pPr>
      <w:r w:rsidRPr="00D637F5">
        <w:rPr>
          <w:rFonts w:ascii="Tahoma" w:hAnsi="Tahoma" w:cs="Tahoma"/>
          <w:bCs/>
          <w:sz w:val="21"/>
          <w:szCs w:val="21"/>
        </w:rPr>
        <w:t>Step 2</w:t>
      </w:r>
      <w:r w:rsidRPr="00D637F5">
        <w:rPr>
          <w:rFonts w:ascii="Tahoma" w:hAnsi="Tahoma" w:cs="Tahoma"/>
          <w:b/>
          <w:bCs/>
          <w:sz w:val="21"/>
          <w:szCs w:val="21"/>
        </w:rPr>
        <w:t>:</w:t>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sz w:val="21"/>
          <w:szCs w:val="21"/>
        </w:rPr>
        <w:t>Total Frequency = 8</w:t>
      </w:r>
    </w:p>
    <w:p w:rsidR="007A3B8B" w:rsidRPr="00D637F5" w:rsidRDefault="007A3B8B" w:rsidP="007A3B8B">
      <w:pPr>
        <w:jc w:val="both"/>
        <w:rPr>
          <w:rFonts w:ascii="Tahoma" w:hAnsi="Tahoma" w:cs="Tahoma"/>
          <w:sz w:val="21"/>
          <w:szCs w:val="21"/>
        </w:rPr>
      </w:pPr>
      <w:r w:rsidRPr="00D637F5">
        <w:rPr>
          <w:rFonts w:ascii="Tahoma" w:hAnsi="Tahoma" w:cs="Tahoma"/>
          <w:bCs/>
          <w:sz w:val="21"/>
          <w:szCs w:val="21"/>
        </w:rPr>
        <w:t>Step 3</w:t>
      </w:r>
      <w:r w:rsidRPr="00D637F5">
        <w:rPr>
          <w:rFonts w:ascii="Tahoma" w:hAnsi="Tahoma" w:cs="Tahoma"/>
          <w:b/>
          <w:bCs/>
          <w:sz w:val="21"/>
          <w:szCs w:val="21"/>
        </w:rPr>
        <w:t>:</w:t>
      </w:r>
      <w:r w:rsidRPr="00D637F5">
        <w:rPr>
          <w:rFonts w:ascii="Tahoma" w:hAnsi="Tahoma" w:cs="Tahoma"/>
          <w:b/>
          <w:bCs/>
          <w:sz w:val="21"/>
          <w:szCs w:val="21"/>
        </w:rPr>
        <w:tab/>
      </w:r>
      <w:r w:rsidRPr="00D637F5">
        <w:rPr>
          <w:rFonts w:ascii="Tahoma" w:hAnsi="Tahoma" w:cs="Tahoma"/>
          <w:b/>
          <w:bCs/>
          <w:sz w:val="21"/>
          <w:szCs w:val="21"/>
        </w:rPr>
        <w:tab/>
      </w:r>
      <w:r w:rsidRPr="00D637F5">
        <w:rPr>
          <w:rFonts w:ascii="Tahoma" w:hAnsi="Tahoma" w:cs="Tahoma"/>
          <w:sz w:val="21"/>
          <w:szCs w:val="21"/>
        </w:rPr>
        <w:t xml:space="preserve">Median = 4th and 5th Position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b/>
      </w:r>
      <w:r w:rsidRPr="00D637F5">
        <w:rPr>
          <w:rFonts w:ascii="Tahoma" w:hAnsi="Tahoma" w:cs="Tahoma"/>
          <w:sz w:val="21"/>
          <w:szCs w:val="21"/>
        </w:rPr>
        <w:tab/>
      </w:r>
      <w:r w:rsidRPr="00D637F5">
        <w:rPr>
          <w:rFonts w:ascii="Tahoma" w:hAnsi="Tahoma" w:cs="Tahoma"/>
          <w:sz w:val="21"/>
          <w:szCs w:val="21"/>
        </w:rPr>
        <w:tab/>
        <w:t xml:space="preserve">= </w:t>
      </w:r>
      <w:r w:rsidRPr="00D637F5">
        <w:rPr>
          <w:rFonts w:ascii="Tahoma" w:hAnsi="Tahoma" w:cs="Tahoma"/>
          <w:sz w:val="21"/>
          <w:szCs w:val="21"/>
          <w:u w:val="single"/>
        </w:rPr>
        <w:t>4th + 5th</w:t>
      </w:r>
      <w:r w:rsidRPr="00D637F5">
        <w:rPr>
          <w:rFonts w:ascii="Tahoma" w:hAnsi="Tahoma" w:cs="Tahoma"/>
          <w:sz w:val="21"/>
          <w:szCs w:val="21"/>
        </w:rPr>
        <w:t xml:space="preserve"> </w:t>
      </w:r>
      <w:r w:rsidRPr="00D637F5">
        <w:rPr>
          <w:rFonts w:ascii="Tahoma" w:hAnsi="Tahoma" w:cs="Tahoma"/>
          <w:sz w:val="21"/>
          <w:szCs w:val="21"/>
        </w:rPr>
        <w:tab/>
        <w:t>=  15 + 16</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b/>
      </w:r>
      <w:r w:rsidRPr="00D637F5">
        <w:rPr>
          <w:rFonts w:ascii="Tahoma" w:hAnsi="Tahoma" w:cs="Tahoma"/>
          <w:sz w:val="21"/>
          <w:szCs w:val="21"/>
        </w:rPr>
        <w:tab/>
      </w:r>
      <w:r w:rsidRPr="00D637F5">
        <w:rPr>
          <w:rFonts w:ascii="Tahoma" w:hAnsi="Tahoma" w:cs="Tahoma"/>
          <w:sz w:val="21"/>
          <w:szCs w:val="21"/>
        </w:rPr>
        <w:tab/>
        <w:t xml:space="preserve">          2</w:t>
      </w:r>
      <w:r w:rsidRPr="00D637F5">
        <w:rPr>
          <w:rFonts w:ascii="Tahoma" w:hAnsi="Tahoma" w:cs="Tahoma"/>
          <w:sz w:val="21"/>
          <w:szCs w:val="21"/>
        </w:rPr>
        <w:tab/>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b/>
      </w:r>
      <w:r w:rsidRPr="00D637F5">
        <w:rPr>
          <w:rFonts w:ascii="Tahoma" w:hAnsi="Tahoma" w:cs="Tahoma"/>
          <w:sz w:val="21"/>
          <w:szCs w:val="21"/>
        </w:rPr>
        <w:tab/>
      </w:r>
      <w:r w:rsidRPr="00D637F5">
        <w:rPr>
          <w:rFonts w:ascii="Tahoma" w:hAnsi="Tahoma" w:cs="Tahoma"/>
          <w:sz w:val="21"/>
          <w:szCs w:val="21"/>
        </w:rPr>
        <w:tab/>
        <w:t xml:space="preserve">=  </w:t>
      </w:r>
      <w:r w:rsidRPr="00D637F5">
        <w:rPr>
          <w:rFonts w:ascii="Tahoma" w:hAnsi="Tahoma" w:cs="Tahoma"/>
          <w:sz w:val="21"/>
          <w:szCs w:val="21"/>
          <w:u w:val="single"/>
        </w:rPr>
        <w:t>31</w:t>
      </w:r>
      <w:r w:rsidRPr="00D637F5">
        <w:rPr>
          <w:rFonts w:ascii="Tahoma" w:hAnsi="Tahoma" w:cs="Tahoma"/>
          <w:sz w:val="21"/>
          <w:szCs w:val="21"/>
        </w:rPr>
        <w:tab/>
      </w:r>
      <w:r w:rsidRPr="00D637F5">
        <w:rPr>
          <w:rFonts w:ascii="Tahoma" w:hAnsi="Tahoma" w:cs="Tahoma"/>
          <w:sz w:val="21"/>
          <w:szCs w:val="21"/>
        </w:rPr>
        <w:tab/>
        <w:t>= 15.5</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b/>
      </w:r>
      <w:r w:rsidRPr="00D637F5">
        <w:rPr>
          <w:rFonts w:ascii="Tahoma" w:hAnsi="Tahoma" w:cs="Tahoma"/>
          <w:sz w:val="21"/>
          <w:szCs w:val="21"/>
        </w:rPr>
        <w:tab/>
      </w:r>
      <w:r w:rsidRPr="00D637F5">
        <w:rPr>
          <w:rFonts w:ascii="Tahoma" w:hAnsi="Tahoma" w:cs="Tahoma"/>
          <w:sz w:val="21"/>
          <w:szCs w:val="21"/>
        </w:rPr>
        <w:tab/>
        <w:t xml:space="preserve">     2</w:t>
      </w: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Example 3</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The following are scores of 20 students in an Economics test. What is the median Mark?</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5</w:t>
      </w:r>
      <w:r w:rsidRPr="00D637F5">
        <w:rPr>
          <w:rFonts w:ascii="Tahoma" w:hAnsi="Tahoma" w:cs="Tahoma"/>
          <w:sz w:val="21"/>
          <w:szCs w:val="21"/>
        </w:rPr>
        <w:tab/>
        <w:t>10</w:t>
      </w:r>
      <w:r w:rsidRPr="00D637F5">
        <w:rPr>
          <w:rFonts w:ascii="Tahoma" w:hAnsi="Tahoma" w:cs="Tahoma"/>
          <w:sz w:val="21"/>
          <w:szCs w:val="21"/>
        </w:rPr>
        <w:tab/>
        <w:t>2</w:t>
      </w:r>
      <w:r w:rsidRPr="00D637F5">
        <w:rPr>
          <w:rFonts w:ascii="Tahoma" w:hAnsi="Tahoma" w:cs="Tahoma"/>
          <w:sz w:val="21"/>
          <w:szCs w:val="21"/>
        </w:rPr>
        <w:tab/>
        <w:t>9</w:t>
      </w:r>
      <w:r w:rsidRPr="00D637F5">
        <w:rPr>
          <w:rFonts w:ascii="Tahoma" w:hAnsi="Tahoma" w:cs="Tahoma"/>
          <w:sz w:val="21"/>
          <w:szCs w:val="21"/>
        </w:rPr>
        <w:tab/>
        <w:t>5</w:t>
      </w:r>
      <w:r w:rsidRPr="00D637F5">
        <w:rPr>
          <w:rFonts w:ascii="Tahoma" w:hAnsi="Tahoma" w:cs="Tahoma"/>
          <w:sz w:val="21"/>
          <w:szCs w:val="21"/>
        </w:rPr>
        <w:tab/>
        <w:t>3</w:t>
      </w:r>
      <w:r w:rsidRPr="00D637F5">
        <w:rPr>
          <w:rFonts w:ascii="Tahoma" w:hAnsi="Tahoma" w:cs="Tahoma"/>
          <w:sz w:val="21"/>
          <w:szCs w:val="21"/>
        </w:rPr>
        <w:tab/>
        <w:t>4</w:t>
      </w:r>
      <w:r w:rsidRPr="00D637F5">
        <w:rPr>
          <w:rFonts w:ascii="Tahoma" w:hAnsi="Tahoma" w:cs="Tahoma"/>
          <w:sz w:val="21"/>
          <w:szCs w:val="21"/>
        </w:rPr>
        <w:tab/>
        <w:t>6</w:t>
      </w:r>
      <w:r w:rsidRPr="00D637F5">
        <w:rPr>
          <w:rFonts w:ascii="Tahoma" w:hAnsi="Tahoma" w:cs="Tahoma"/>
          <w:sz w:val="21"/>
          <w:szCs w:val="21"/>
        </w:rPr>
        <w:tab/>
        <w:t>1</w:t>
      </w:r>
      <w:r w:rsidRPr="00D637F5">
        <w:rPr>
          <w:rFonts w:ascii="Tahoma" w:hAnsi="Tahoma" w:cs="Tahoma"/>
          <w:sz w:val="21"/>
          <w:szCs w:val="21"/>
        </w:rPr>
        <w:tab/>
        <w:t>3</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2</w:t>
      </w:r>
      <w:r w:rsidRPr="00D637F5">
        <w:rPr>
          <w:rFonts w:ascii="Tahoma" w:hAnsi="Tahoma" w:cs="Tahoma"/>
          <w:sz w:val="21"/>
          <w:szCs w:val="21"/>
        </w:rPr>
        <w:tab/>
        <w:t>3</w:t>
      </w:r>
      <w:r w:rsidRPr="00D637F5">
        <w:rPr>
          <w:rFonts w:ascii="Tahoma" w:hAnsi="Tahoma" w:cs="Tahoma"/>
          <w:sz w:val="21"/>
          <w:szCs w:val="21"/>
        </w:rPr>
        <w:tab/>
        <w:t>6</w:t>
      </w:r>
      <w:r w:rsidRPr="00D637F5">
        <w:rPr>
          <w:rFonts w:ascii="Tahoma" w:hAnsi="Tahoma" w:cs="Tahoma"/>
          <w:sz w:val="21"/>
          <w:szCs w:val="21"/>
        </w:rPr>
        <w:tab/>
        <w:t>1</w:t>
      </w:r>
      <w:r w:rsidRPr="00D637F5">
        <w:rPr>
          <w:rFonts w:ascii="Tahoma" w:hAnsi="Tahoma" w:cs="Tahoma"/>
          <w:sz w:val="21"/>
          <w:szCs w:val="21"/>
        </w:rPr>
        <w:tab/>
        <w:t>3</w:t>
      </w:r>
      <w:r w:rsidRPr="00D637F5">
        <w:rPr>
          <w:rFonts w:ascii="Tahoma" w:hAnsi="Tahoma" w:cs="Tahoma"/>
          <w:sz w:val="21"/>
          <w:szCs w:val="21"/>
        </w:rPr>
        <w:tab/>
        <w:t>3</w:t>
      </w:r>
      <w:r w:rsidRPr="00D637F5">
        <w:rPr>
          <w:rFonts w:ascii="Tahoma" w:hAnsi="Tahoma" w:cs="Tahoma"/>
          <w:sz w:val="21"/>
          <w:szCs w:val="21"/>
        </w:rPr>
        <w:tab/>
        <w:t>2</w:t>
      </w:r>
      <w:r w:rsidRPr="00D637F5">
        <w:rPr>
          <w:rFonts w:ascii="Tahoma" w:hAnsi="Tahoma" w:cs="Tahoma"/>
          <w:sz w:val="21"/>
          <w:szCs w:val="21"/>
        </w:rPr>
        <w:tab/>
        <w:t>3</w:t>
      </w:r>
      <w:r w:rsidRPr="00D637F5">
        <w:rPr>
          <w:rFonts w:ascii="Tahoma" w:hAnsi="Tahoma" w:cs="Tahoma"/>
          <w:sz w:val="21"/>
          <w:szCs w:val="21"/>
        </w:rPr>
        <w:tab/>
        <w:t>4</w:t>
      </w:r>
      <w:r w:rsidRPr="00D637F5">
        <w:rPr>
          <w:rFonts w:ascii="Tahoma" w:hAnsi="Tahoma" w:cs="Tahoma"/>
          <w:sz w:val="21"/>
          <w:szCs w:val="21"/>
        </w:rPr>
        <w:tab/>
        <w:t>3</w:t>
      </w:r>
    </w:p>
    <w:p w:rsidR="007A3B8B" w:rsidRPr="00D637F5" w:rsidRDefault="007A3B8B" w:rsidP="007A3B8B">
      <w:pPr>
        <w:jc w:val="both"/>
        <w:rPr>
          <w:rFonts w:ascii="Tahoma" w:hAnsi="Tahoma" w:cs="Tahoma"/>
          <w:b/>
          <w:bCs/>
          <w:sz w:val="21"/>
          <w:szCs w:val="21"/>
        </w:rPr>
      </w:pPr>
      <w:r w:rsidRPr="00D637F5">
        <w:rPr>
          <w:rFonts w:ascii="Tahoma" w:hAnsi="Tahoma" w:cs="Tahoma"/>
          <w:b/>
          <w:bCs/>
          <w:sz w:val="21"/>
          <w:szCs w:val="21"/>
        </w:rPr>
        <w:br w:type="page"/>
      </w:r>
      <w:r w:rsidRPr="00D637F5">
        <w:rPr>
          <w:rFonts w:ascii="Tahoma" w:hAnsi="Tahoma" w:cs="Tahoma"/>
          <w:b/>
          <w:bCs/>
          <w:sz w:val="21"/>
          <w:szCs w:val="21"/>
        </w:rPr>
        <w:lastRenderedPageBreak/>
        <w:t>Solution</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001"/>
        <w:gridCol w:w="2997"/>
        <w:gridCol w:w="3018"/>
      </w:tblGrid>
      <w:tr w:rsidR="007A3B8B" w:rsidRPr="00D637F5" w:rsidTr="00574F8F">
        <w:tc>
          <w:tcPr>
            <w:tcW w:w="3081"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b/>
                <w:sz w:val="21"/>
                <w:szCs w:val="21"/>
              </w:rPr>
            </w:pPr>
            <w:r w:rsidRPr="00D637F5">
              <w:rPr>
                <w:rFonts w:ascii="Tahoma" w:hAnsi="Tahoma" w:cs="Tahoma"/>
                <w:b/>
                <w:sz w:val="21"/>
                <w:szCs w:val="21"/>
              </w:rPr>
              <w:t>Marks</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b/>
                <w:sz w:val="21"/>
                <w:szCs w:val="21"/>
              </w:rPr>
            </w:pPr>
            <w:r w:rsidRPr="00D637F5">
              <w:rPr>
                <w:rFonts w:ascii="Tahoma" w:hAnsi="Tahoma" w:cs="Tahoma"/>
                <w:b/>
                <w:sz w:val="21"/>
                <w:szCs w:val="21"/>
              </w:rPr>
              <w:t>Tally</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b/>
                <w:sz w:val="21"/>
                <w:szCs w:val="21"/>
              </w:rPr>
            </w:pPr>
            <w:r w:rsidRPr="00D637F5">
              <w:rPr>
                <w:rFonts w:ascii="Tahoma" w:hAnsi="Tahoma" w:cs="Tahoma"/>
                <w:b/>
                <w:sz w:val="21"/>
                <w:szCs w:val="21"/>
              </w:rPr>
              <w:t>Frequency</w:t>
            </w:r>
          </w:p>
        </w:tc>
      </w:tr>
      <w:tr w:rsidR="007A3B8B" w:rsidRPr="00D637F5" w:rsidTr="00574F8F">
        <w:tc>
          <w:tcPr>
            <w:tcW w:w="3081"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1</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II</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2</w:t>
            </w:r>
          </w:p>
        </w:tc>
      </w:tr>
      <w:tr w:rsidR="007A3B8B" w:rsidRPr="00D637F5" w:rsidTr="00574F8F">
        <w:tc>
          <w:tcPr>
            <w:tcW w:w="3081"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2</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III</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3</w:t>
            </w:r>
          </w:p>
        </w:tc>
      </w:tr>
      <w:tr w:rsidR="007A3B8B" w:rsidRPr="00D637F5" w:rsidTr="00574F8F">
        <w:tc>
          <w:tcPr>
            <w:tcW w:w="3081"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3</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III     I</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6</w:t>
            </w:r>
          </w:p>
        </w:tc>
      </w:tr>
      <w:tr w:rsidR="007A3B8B" w:rsidRPr="00D637F5" w:rsidTr="00574F8F">
        <w:tc>
          <w:tcPr>
            <w:tcW w:w="3081"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4</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II</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2</w:t>
            </w:r>
          </w:p>
        </w:tc>
      </w:tr>
      <w:tr w:rsidR="007A3B8B" w:rsidRPr="00D637F5" w:rsidTr="00574F8F">
        <w:tc>
          <w:tcPr>
            <w:tcW w:w="3081"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5</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III</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3</w:t>
            </w:r>
          </w:p>
        </w:tc>
      </w:tr>
      <w:tr w:rsidR="007A3B8B" w:rsidRPr="00D637F5" w:rsidTr="00574F8F">
        <w:tc>
          <w:tcPr>
            <w:tcW w:w="3081"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6</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II</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2</w:t>
            </w:r>
          </w:p>
        </w:tc>
      </w:tr>
      <w:tr w:rsidR="007A3B8B" w:rsidRPr="00D637F5" w:rsidTr="00574F8F">
        <w:tc>
          <w:tcPr>
            <w:tcW w:w="3081"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9</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I</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1</w:t>
            </w:r>
          </w:p>
        </w:tc>
      </w:tr>
      <w:tr w:rsidR="007A3B8B" w:rsidRPr="00D637F5" w:rsidTr="00574F8F">
        <w:tc>
          <w:tcPr>
            <w:tcW w:w="3081"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10</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I</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1</w:t>
            </w:r>
          </w:p>
        </w:tc>
      </w:tr>
      <w:tr w:rsidR="007A3B8B" w:rsidRPr="00D637F5" w:rsidTr="00574F8F">
        <w:tc>
          <w:tcPr>
            <w:tcW w:w="3081"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 </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 </w:t>
            </w:r>
          </w:p>
        </w:tc>
        <w:tc>
          <w:tcPr>
            <w:tcW w:w="3082"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b/>
                <w:bCs/>
                <w:sz w:val="21"/>
                <w:szCs w:val="21"/>
              </w:rPr>
            </w:pPr>
            <w:r w:rsidRPr="00D637F5">
              <w:rPr>
                <w:rFonts w:ascii="Tahoma" w:hAnsi="Tahoma" w:cs="Tahoma"/>
                <w:b/>
                <w:bCs/>
                <w:sz w:val="21"/>
                <w:szCs w:val="21"/>
              </w:rPr>
              <w:t>20</w:t>
            </w:r>
          </w:p>
        </w:tc>
      </w:tr>
    </w:tbl>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Median = </w:t>
      </w:r>
      <w:r w:rsidRPr="00D637F5">
        <w:rPr>
          <w:rFonts w:ascii="Tahoma" w:hAnsi="Tahoma" w:cs="Tahoma"/>
          <w:sz w:val="21"/>
          <w:szCs w:val="21"/>
          <w:u w:val="single"/>
        </w:rPr>
        <w:t>f</w:t>
      </w:r>
      <w:r w:rsidRPr="00D637F5">
        <w:rPr>
          <w:rFonts w:ascii="Tahoma" w:hAnsi="Tahoma" w:cs="Tahoma"/>
          <w:sz w:val="21"/>
          <w:szCs w:val="21"/>
        </w:rPr>
        <w:tab/>
        <w:t xml:space="preserve">= </w:t>
      </w:r>
      <w:r w:rsidRPr="00D637F5">
        <w:rPr>
          <w:rFonts w:ascii="Tahoma" w:hAnsi="Tahoma" w:cs="Tahoma"/>
          <w:sz w:val="21"/>
          <w:szCs w:val="21"/>
          <w:u w:val="single"/>
        </w:rPr>
        <w:t>70th + 11th</w:t>
      </w:r>
      <w:r w:rsidRPr="00D637F5">
        <w:rPr>
          <w:rFonts w:ascii="Tahoma" w:hAnsi="Tahoma" w:cs="Tahoma"/>
          <w:sz w:val="21"/>
          <w:szCs w:val="21"/>
        </w:rPr>
        <w:t xml:space="preserve">  </w:t>
      </w:r>
      <w:r w:rsidRPr="00D637F5">
        <w:rPr>
          <w:rFonts w:ascii="Tahoma" w:hAnsi="Tahoma" w:cs="Tahoma"/>
          <w:sz w:val="21"/>
          <w:szCs w:val="21"/>
        </w:rPr>
        <w:tab/>
        <w:t xml:space="preserve">=  </w:t>
      </w:r>
      <w:r w:rsidRPr="00D637F5">
        <w:rPr>
          <w:rFonts w:ascii="Tahoma" w:hAnsi="Tahoma" w:cs="Tahoma"/>
          <w:sz w:val="21"/>
          <w:szCs w:val="21"/>
          <w:u w:val="single"/>
        </w:rPr>
        <w:t>3 + 3</w:t>
      </w:r>
      <w:r w:rsidRPr="00D637F5">
        <w:rPr>
          <w:rFonts w:ascii="Tahoma" w:hAnsi="Tahoma" w:cs="Tahoma"/>
          <w:sz w:val="21"/>
          <w:szCs w:val="21"/>
        </w:rPr>
        <w:tab/>
        <w:t xml:space="preserve">= </w:t>
      </w:r>
      <w:r w:rsidRPr="00D637F5">
        <w:rPr>
          <w:rFonts w:ascii="Tahoma" w:hAnsi="Tahoma" w:cs="Tahoma"/>
          <w:sz w:val="21"/>
          <w:szCs w:val="21"/>
          <w:u w:val="single"/>
        </w:rPr>
        <w:t>6</w:t>
      </w:r>
      <w:r w:rsidRPr="00D637F5">
        <w:rPr>
          <w:rFonts w:ascii="Tahoma" w:hAnsi="Tahoma" w:cs="Tahoma"/>
          <w:sz w:val="21"/>
          <w:szCs w:val="21"/>
        </w:rPr>
        <w:tab/>
        <w:t>=  3</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b/>
        <w:t xml:space="preserve">  x</w:t>
      </w:r>
      <w:r w:rsidRPr="00D637F5">
        <w:rPr>
          <w:rFonts w:ascii="Tahoma" w:hAnsi="Tahoma" w:cs="Tahoma"/>
          <w:sz w:val="21"/>
          <w:szCs w:val="21"/>
        </w:rPr>
        <w:tab/>
        <w:t xml:space="preserve">            2</w:t>
      </w:r>
      <w:r w:rsidRPr="00D637F5">
        <w:rPr>
          <w:rFonts w:ascii="Tahoma" w:hAnsi="Tahoma" w:cs="Tahoma"/>
          <w:sz w:val="21"/>
          <w:szCs w:val="21"/>
        </w:rPr>
        <w:tab/>
      </w:r>
      <w:r w:rsidRPr="00D637F5">
        <w:rPr>
          <w:rFonts w:ascii="Tahoma" w:hAnsi="Tahoma" w:cs="Tahoma"/>
          <w:sz w:val="21"/>
          <w:szCs w:val="21"/>
        </w:rPr>
        <w:tab/>
        <w:t xml:space="preserve">       2</w:t>
      </w:r>
      <w:r w:rsidRPr="00D637F5">
        <w:rPr>
          <w:rFonts w:ascii="Tahoma" w:hAnsi="Tahoma" w:cs="Tahoma"/>
          <w:sz w:val="21"/>
          <w:szCs w:val="21"/>
        </w:rPr>
        <w:tab/>
        <w:t xml:space="preserve">   2</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ADVANTAGES OF THE MEDIAN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1.</w:t>
      </w:r>
      <w:r w:rsidRPr="00D637F5">
        <w:rPr>
          <w:rFonts w:ascii="Tahoma" w:hAnsi="Tahoma" w:cs="Tahoma"/>
          <w:sz w:val="21"/>
          <w:szCs w:val="21"/>
        </w:rPr>
        <w:tab/>
        <w:t>It is easy to determine with little or no calculations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2.</w:t>
      </w:r>
      <w:r w:rsidRPr="00D637F5">
        <w:rPr>
          <w:rFonts w:ascii="Tahoma" w:hAnsi="Tahoma" w:cs="Tahoma"/>
          <w:sz w:val="21"/>
          <w:szCs w:val="21"/>
        </w:rPr>
        <w:tab/>
        <w:t xml:space="preserve">It is easy to understand and compute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3.</w:t>
      </w:r>
      <w:r w:rsidRPr="00D637F5">
        <w:rPr>
          <w:rFonts w:ascii="Tahoma" w:hAnsi="Tahoma" w:cs="Tahoma"/>
          <w:sz w:val="21"/>
          <w:szCs w:val="21"/>
        </w:rPr>
        <w:tab/>
        <w:t xml:space="preserve">It does not use all values in the distribution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4.</w:t>
      </w:r>
      <w:r w:rsidRPr="00D637F5">
        <w:rPr>
          <w:rFonts w:ascii="Tahoma" w:hAnsi="Tahoma" w:cs="Tahoma"/>
          <w:sz w:val="21"/>
          <w:szCs w:val="21"/>
        </w:rPr>
        <w:tab/>
        <w:t xml:space="preserve">It gives a clean idea of the distribution </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DISADVANTAGES OF THE MEDIAN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1.     It is not useful in further statistical calculation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2.     It ignores very large or small values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3.     It does not represent a true average of the set of data.</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THE MODE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This is the most frequently recurring number in a set of numbers or data, that is to say, it is the number or value with the highest frequency. It tells us the observation which is most popular. The best and easiest way of calculating the mode of any distribution is to form a frequency table for it.</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Example</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Using the frequency distribution of example 3 above, the mode is 3 because it has the highest frequency of six (6)</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MERITS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1.       It can be easily understood.</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2.       It is not affected by extreme values.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3.       Easy to calculate from the graph.</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4.       It is easy to determine.</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DEMERIT</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1.       It can be a poor average.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2.       It can be difficult to compute if more than one mode exists.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3.       It is not useful in further statistical calculations.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4.      All the values used in the distribution are not considered.</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numPr>
          <w:ilvl w:val="0"/>
          <w:numId w:val="44"/>
        </w:numPr>
        <w:jc w:val="both"/>
        <w:rPr>
          <w:rFonts w:ascii="Tahoma" w:hAnsi="Tahoma" w:cs="Tahoma"/>
          <w:sz w:val="21"/>
          <w:szCs w:val="21"/>
        </w:rPr>
      </w:pPr>
      <w:r w:rsidRPr="00D637F5">
        <w:rPr>
          <w:rFonts w:ascii="Tahoma" w:hAnsi="Tahoma" w:cs="Tahoma"/>
          <w:sz w:val="21"/>
          <w:szCs w:val="21"/>
        </w:rPr>
        <w:t>What is median?</w:t>
      </w:r>
    </w:p>
    <w:p w:rsidR="007A3B8B" w:rsidRPr="00D637F5" w:rsidRDefault="007A3B8B" w:rsidP="007A3B8B">
      <w:pPr>
        <w:numPr>
          <w:ilvl w:val="0"/>
          <w:numId w:val="44"/>
        </w:numPr>
        <w:jc w:val="both"/>
        <w:rPr>
          <w:rFonts w:ascii="Tahoma" w:hAnsi="Tahoma" w:cs="Tahoma"/>
          <w:sz w:val="21"/>
          <w:szCs w:val="21"/>
        </w:rPr>
      </w:pPr>
      <w:r w:rsidRPr="00D637F5">
        <w:rPr>
          <w:rFonts w:ascii="Tahoma" w:hAnsi="Tahoma" w:cs="Tahoma"/>
          <w:sz w:val="21"/>
          <w:szCs w:val="21"/>
        </w:rPr>
        <w:t>Write a short note on measures of central tendency.</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READING ASSIGNMENT</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Amplified and Simplified Economics for SSS by Femi Longe page 28-33</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Comprehensive Economics for SSS by J.V. Anyaele chapter 2 pg 61-70 , chapter 2 pg 48-50</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REVISION/GENERAL EVALUATION</w:t>
      </w:r>
    </w:p>
    <w:p w:rsidR="007A3B8B" w:rsidRPr="00D637F5" w:rsidRDefault="007A3B8B" w:rsidP="007A3B8B">
      <w:pPr>
        <w:numPr>
          <w:ilvl w:val="0"/>
          <w:numId w:val="45"/>
        </w:numPr>
        <w:ind w:left="720" w:hanging="360"/>
        <w:rPr>
          <w:rFonts w:ascii="Tahoma" w:hAnsi="Tahoma" w:cs="Tahoma"/>
          <w:sz w:val="21"/>
          <w:szCs w:val="21"/>
        </w:rPr>
      </w:pPr>
      <w:r w:rsidRPr="00D637F5">
        <w:rPr>
          <w:rFonts w:ascii="Tahoma" w:hAnsi="Tahoma" w:cs="Tahoma"/>
          <w:sz w:val="21"/>
          <w:szCs w:val="21"/>
        </w:rPr>
        <w:t>Find the mean of the following set of numbers 14,11,12,13,11,14,12,20,24,21,22,23,20,11,13,23.</w:t>
      </w:r>
    </w:p>
    <w:p w:rsidR="007A3B8B" w:rsidRPr="00D637F5" w:rsidRDefault="007A3B8B" w:rsidP="007A3B8B">
      <w:pPr>
        <w:numPr>
          <w:ilvl w:val="0"/>
          <w:numId w:val="45"/>
        </w:numPr>
        <w:jc w:val="both"/>
        <w:rPr>
          <w:rFonts w:ascii="Tahoma" w:hAnsi="Tahoma" w:cs="Tahoma"/>
          <w:sz w:val="21"/>
          <w:szCs w:val="21"/>
        </w:rPr>
      </w:pPr>
      <w:r w:rsidRPr="00D637F5">
        <w:rPr>
          <w:rFonts w:ascii="Tahoma" w:hAnsi="Tahoma" w:cs="Tahoma"/>
          <w:sz w:val="21"/>
          <w:szCs w:val="21"/>
        </w:rPr>
        <w:t>Define the median.  State four advantages of median.</w:t>
      </w:r>
    </w:p>
    <w:p w:rsidR="007A3B8B" w:rsidRPr="00D637F5" w:rsidRDefault="007A3B8B" w:rsidP="007A3B8B">
      <w:pPr>
        <w:numPr>
          <w:ilvl w:val="0"/>
          <w:numId w:val="45"/>
        </w:numPr>
        <w:jc w:val="both"/>
        <w:rPr>
          <w:rFonts w:ascii="Tahoma" w:hAnsi="Tahoma" w:cs="Tahoma"/>
          <w:sz w:val="21"/>
          <w:szCs w:val="21"/>
        </w:rPr>
      </w:pPr>
      <w:r w:rsidRPr="00D637F5">
        <w:rPr>
          <w:rFonts w:ascii="Tahoma" w:hAnsi="Tahoma" w:cs="Tahoma"/>
          <w:sz w:val="21"/>
          <w:szCs w:val="21"/>
        </w:rPr>
        <w:t>Calculate the mean 18,14,14,15,13,18,19,19,19,21.</w:t>
      </w:r>
    </w:p>
    <w:p w:rsidR="007A3B8B" w:rsidRPr="00D637F5" w:rsidRDefault="007A3B8B" w:rsidP="007A3B8B">
      <w:pPr>
        <w:numPr>
          <w:ilvl w:val="0"/>
          <w:numId w:val="45"/>
        </w:numPr>
        <w:jc w:val="both"/>
        <w:rPr>
          <w:rFonts w:ascii="Tahoma" w:hAnsi="Tahoma" w:cs="Tahoma"/>
          <w:sz w:val="21"/>
          <w:szCs w:val="21"/>
        </w:rPr>
      </w:pPr>
      <w:r w:rsidRPr="00D637F5">
        <w:rPr>
          <w:rFonts w:ascii="Tahoma" w:hAnsi="Tahoma" w:cs="Tahoma"/>
          <w:sz w:val="21"/>
          <w:szCs w:val="21"/>
        </w:rPr>
        <w:lastRenderedPageBreak/>
        <w:t>What are the disadvantages of the mean.</w:t>
      </w:r>
    </w:p>
    <w:p w:rsidR="007A3B8B" w:rsidRPr="00D637F5" w:rsidRDefault="007A3B8B" w:rsidP="007A3B8B">
      <w:pPr>
        <w:numPr>
          <w:ilvl w:val="0"/>
          <w:numId w:val="45"/>
        </w:numPr>
        <w:jc w:val="both"/>
        <w:rPr>
          <w:rFonts w:ascii="Tahoma" w:hAnsi="Tahoma" w:cs="Tahoma"/>
          <w:sz w:val="21"/>
          <w:szCs w:val="21"/>
        </w:rPr>
      </w:pPr>
      <w:r w:rsidRPr="00D637F5">
        <w:rPr>
          <w:rFonts w:ascii="Tahoma" w:hAnsi="Tahoma" w:cs="Tahoma"/>
          <w:sz w:val="21"/>
          <w:szCs w:val="21"/>
        </w:rPr>
        <w:t>Define the mode.</w:t>
      </w:r>
    </w:p>
    <w:p w:rsidR="007A3B8B" w:rsidRPr="00D637F5" w:rsidRDefault="007A3B8B" w:rsidP="007A3B8B">
      <w:pPr>
        <w:numPr>
          <w:ilvl w:val="0"/>
          <w:numId w:val="45"/>
        </w:numPr>
        <w:jc w:val="both"/>
        <w:rPr>
          <w:rFonts w:ascii="Tahoma" w:hAnsi="Tahoma" w:cs="Tahoma"/>
          <w:sz w:val="21"/>
          <w:szCs w:val="21"/>
        </w:rPr>
      </w:pPr>
      <w:r w:rsidRPr="00D637F5">
        <w:rPr>
          <w:rFonts w:ascii="Tahoma" w:hAnsi="Tahoma" w:cs="Tahoma"/>
          <w:sz w:val="21"/>
          <w:szCs w:val="21"/>
        </w:rPr>
        <w:t>List three advantages of the mode</w:t>
      </w:r>
    </w:p>
    <w:p w:rsidR="007A3B8B" w:rsidRPr="00D637F5" w:rsidRDefault="007A3B8B" w:rsidP="007A3B8B">
      <w:pPr>
        <w:pStyle w:val="Heading1"/>
        <w:rPr>
          <w:rFonts w:ascii="Tahoma" w:hAnsi="Tahoma" w:cs="Tahoma"/>
          <w:sz w:val="21"/>
          <w:szCs w:val="21"/>
        </w:rPr>
      </w:pPr>
    </w:p>
    <w:p w:rsidR="007A3B8B" w:rsidRPr="00D637F5" w:rsidRDefault="007A3B8B" w:rsidP="007A3B8B">
      <w:pPr>
        <w:pStyle w:val="Heading1"/>
        <w:rPr>
          <w:rFonts w:ascii="Tahoma" w:hAnsi="Tahoma" w:cs="Tahoma"/>
          <w:sz w:val="21"/>
          <w:szCs w:val="21"/>
        </w:rPr>
      </w:pPr>
      <w:r w:rsidRPr="00D637F5">
        <w:rPr>
          <w:rFonts w:ascii="Tahoma" w:hAnsi="Tahoma" w:cs="Tahoma"/>
          <w:sz w:val="21"/>
          <w:szCs w:val="21"/>
        </w:rPr>
        <w:t>WEEKEND ASSIGNMENT</w:t>
      </w:r>
    </w:p>
    <w:p w:rsidR="007A3B8B" w:rsidRPr="00D637F5" w:rsidRDefault="007A3B8B" w:rsidP="007A3B8B">
      <w:pPr>
        <w:numPr>
          <w:ilvl w:val="0"/>
          <w:numId w:val="46"/>
        </w:numPr>
        <w:ind w:left="720" w:hanging="360"/>
        <w:jc w:val="both"/>
        <w:rPr>
          <w:rFonts w:ascii="Tahoma" w:hAnsi="Tahoma" w:cs="Tahoma"/>
          <w:sz w:val="21"/>
          <w:szCs w:val="21"/>
        </w:rPr>
      </w:pPr>
      <w:r w:rsidRPr="00D637F5">
        <w:rPr>
          <w:rFonts w:ascii="Tahoma" w:hAnsi="Tahoma" w:cs="Tahoma"/>
          <w:sz w:val="21"/>
          <w:szCs w:val="21"/>
        </w:rPr>
        <w:t>A stroke of five (5) makes up a (a) frequency (b) tally (c) bond (d) bundle</w:t>
      </w:r>
    </w:p>
    <w:p w:rsidR="007A3B8B" w:rsidRPr="00D637F5" w:rsidRDefault="007A3B8B" w:rsidP="007A3B8B">
      <w:pPr>
        <w:numPr>
          <w:ilvl w:val="0"/>
          <w:numId w:val="46"/>
        </w:numPr>
        <w:ind w:left="720" w:hanging="360"/>
        <w:jc w:val="both"/>
        <w:rPr>
          <w:rFonts w:ascii="Tahoma" w:hAnsi="Tahoma" w:cs="Tahoma"/>
          <w:sz w:val="21"/>
          <w:szCs w:val="21"/>
        </w:rPr>
      </w:pPr>
      <w:r w:rsidRPr="00D637F5">
        <w:rPr>
          <w:rFonts w:ascii="Tahoma" w:hAnsi="Tahoma" w:cs="Tahoma"/>
          <w:sz w:val="21"/>
          <w:szCs w:val="21"/>
        </w:rPr>
        <w:t>The measure of central tendency in which the sum of observations is divided by the number of observations is called....... (a) median (b) mean (c) mode (d) range</w:t>
      </w:r>
    </w:p>
    <w:p w:rsidR="007A3B8B" w:rsidRDefault="007A3B8B" w:rsidP="007A3B8B">
      <w:pPr>
        <w:numPr>
          <w:ilvl w:val="0"/>
          <w:numId w:val="46"/>
        </w:numPr>
        <w:ind w:left="720" w:hanging="360"/>
        <w:jc w:val="both"/>
        <w:rPr>
          <w:rFonts w:ascii="Tahoma" w:hAnsi="Tahoma" w:cs="Tahoma"/>
          <w:sz w:val="21"/>
          <w:szCs w:val="21"/>
        </w:rPr>
      </w:pPr>
      <w:r w:rsidRPr="00D637F5">
        <w:rPr>
          <w:rFonts w:ascii="Tahoma" w:hAnsi="Tahoma" w:cs="Tahoma"/>
          <w:sz w:val="21"/>
          <w:szCs w:val="21"/>
        </w:rPr>
        <w:t>A data with figures randomly given without any sort of arrangement is called............. (a) array of data (b) rough data (c) treated data (d) raw data</w:t>
      </w:r>
    </w:p>
    <w:p w:rsidR="007A3B8B" w:rsidRPr="00D637F5" w:rsidRDefault="007A3B8B" w:rsidP="007A3B8B">
      <w:pPr>
        <w:numPr>
          <w:ilvl w:val="0"/>
          <w:numId w:val="46"/>
        </w:numPr>
        <w:ind w:left="720" w:hanging="360"/>
        <w:jc w:val="both"/>
        <w:rPr>
          <w:rFonts w:ascii="Tahoma" w:hAnsi="Tahoma" w:cs="Tahoma"/>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sz w:val="21"/>
          <w:szCs w:val="21"/>
        </w:rPr>
        <w:t>Use the table below to solve the following questions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32"/>
        <w:gridCol w:w="705"/>
        <w:gridCol w:w="705"/>
        <w:gridCol w:w="709"/>
        <w:gridCol w:w="878"/>
        <w:gridCol w:w="1051"/>
        <w:gridCol w:w="836"/>
      </w:tblGrid>
      <w:tr w:rsidR="007A3B8B" w:rsidRPr="00D637F5" w:rsidTr="00574F8F">
        <w:tc>
          <w:tcPr>
            <w:tcW w:w="4248"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b/>
                <w:sz w:val="21"/>
                <w:szCs w:val="21"/>
              </w:rPr>
            </w:pPr>
            <w:r w:rsidRPr="00D637F5">
              <w:rPr>
                <w:rFonts w:ascii="Tahoma" w:hAnsi="Tahoma" w:cs="Tahoma"/>
                <w:b/>
                <w:sz w:val="21"/>
                <w:szCs w:val="21"/>
              </w:rPr>
              <w:t>Meat Purchased (kg)</w:t>
            </w:r>
          </w:p>
        </w:tc>
        <w:tc>
          <w:tcPr>
            <w:tcW w:w="720"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1</w:t>
            </w:r>
          </w:p>
        </w:tc>
        <w:tc>
          <w:tcPr>
            <w:tcW w:w="720"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2</w:t>
            </w:r>
          </w:p>
        </w:tc>
        <w:tc>
          <w:tcPr>
            <w:tcW w:w="720"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3</w:t>
            </w:r>
          </w:p>
        </w:tc>
        <w:tc>
          <w:tcPr>
            <w:tcW w:w="900"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4</w:t>
            </w:r>
          </w:p>
        </w:tc>
        <w:tc>
          <w:tcPr>
            <w:tcW w:w="1080"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5</w:t>
            </w:r>
          </w:p>
        </w:tc>
        <w:tc>
          <w:tcPr>
            <w:tcW w:w="857"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6</w:t>
            </w:r>
          </w:p>
        </w:tc>
      </w:tr>
      <w:tr w:rsidR="007A3B8B" w:rsidRPr="00D637F5" w:rsidTr="00574F8F">
        <w:tc>
          <w:tcPr>
            <w:tcW w:w="4248"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b/>
                <w:sz w:val="21"/>
                <w:szCs w:val="21"/>
              </w:rPr>
            </w:pPr>
            <w:r w:rsidRPr="00D637F5">
              <w:rPr>
                <w:rFonts w:ascii="Tahoma" w:hAnsi="Tahoma" w:cs="Tahoma"/>
                <w:b/>
                <w:sz w:val="21"/>
                <w:szCs w:val="21"/>
              </w:rPr>
              <w:t>Frequency</w:t>
            </w:r>
          </w:p>
        </w:tc>
        <w:tc>
          <w:tcPr>
            <w:tcW w:w="720"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2</w:t>
            </w:r>
          </w:p>
        </w:tc>
        <w:tc>
          <w:tcPr>
            <w:tcW w:w="720"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4</w:t>
            </w:r>
          </w:p>
        </w:tc>
        <w:tc>
          <w:tcPr>
            <w:tcW w:w="720"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10</w:t>
            </w:r>
          </w:p>
        </w:tc>
        <w:tc>
          <w:tcPr>
            <w:tcW w:w="900"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8</w:t>
            </w:r>
          </w:p>
        </w:tc>
        <w:tc>
          <w:tcPr>
            <w:tcW w:w="1080"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5</w:t>
            </w:r>
          </w:p>
        </w:tc>
        <w:tc>
          <w:tcPr>
            <w:tcW w:w="857" w:type="dxa"/>
            <w:tcBorders>
              <w:top w:val="single" w:sz="4" w:space="0" w:color="auto"/>
              <w:left w:val="single" w:sz="4" w:space="0" w:color="auto"/>
              <w:bottom w:val="single" w:sz="4" w:space="0" w:color="auto"/>
              <w:right w:val="single" w:sz="4" w:space="0" w:color="auto"/>
            </w:tcBorders>
          </w:tcPr>
          <w:p w:rsidR="007A3B8B" w:rsidRPr="00D637F5" w:rsidRDefault="007A3B8B" w:rsidP="00574F8F">
            <w:pPr>
              <w:jc w:val="both"/>
              <w:rPr>
                <w:rFonts w:ascii="Tahoma" w:hAnsi="Tahoma" w:cs="Tahoma"/>
                <w:sz w:val="21"/>
                <w:szCs w:val="21"/>
              </w:rPr>
            </w:pPr>
            <w:r w:rsidRPr="00D637F5">
              <w:rPr>
                <w:rFonts w:ascii="Tahoma" w:hAnsi="Tahoma" w:cs="Tahoma"/>
                <w:sz w:val="21"/>
                <w:szCs w:val="21"/>
              </w:rPr>
              <w:t>1</w:t>
            </w:r>
          </w:p>
        </w:tc>
      </w:tr>
    </w:tbl>
    <w:p w:rsidR="007A3B8B" w:rsidRPr="00D637F5" w:rsidRDefault="007A3B8B" w:rsidP="007A3B8B">
      <w:pPr>
        <w:numPr>
          <w:ilvl w:val="0"/>
          <w:numId w:val="47"/>
        </w:numPr>
        <w:jc w:val="both"/>
        <w:rPr>
          <w:rFonts w:ascii="Tahoma" w:hAnsi="Tahoma" w:cs="Tahoma"/>
          <w:sz w:val="21"/>
          <w:szCs w:val="21"/>
        </w:rPr>
      </w:pPr>
      <w:r w:rsidRPr="00D637F5">
        <w:rPr>
          <w:rFonts w:ascii="Tahoma" w:hAnsi="Tahoma" w:cs="Tahoma"/>
          <w:sz w:val="21"/>
          <w:szCs w:val="21"/>
        </w:rPr>
        <w:t>The mean score is ________ (a) 4.34 (b) 3.34 (c) 3.43 (d) 4. 33</w:t>
      </w:r>
    </w:p>
    <w:p w:rsidR="007A3B8B" w:rsidRPr="00D637F5" w:rsidRDefault="007A3B8B" w:rsidP="007A3B8B">
      <w:pPr>
        <w:numPr>
          <w:ilvl w:val="0"/>
          <w:numId w:val="47"/>
        </w:numPr>
        <w:rPr>
          <w:rFonts w:ascii="Tahoma" w:hAnsi="Tahoma" w:cs="Tahoma"/>
          <w:sz w:val="21"/>
          <w:szCs w:val="21"/>
        </w:rPr>
      </w:pPr>
      <w:r w:rsidRPr="00D637F5">
        <w:rPr>
          <w:rFonts w:ascii="Tahoma" w:hAnsi="Tahoma" w:cs="Tahoma"/>
          <w:sz w:val="21"/>
          <w:szCs w:val="21"/>
        </w:rPr>
        <w:t>The modal score is (a) 2 (b) 3 (c) 4 (d) 5</w:t>
      </w:r>
    </w:p>
    <w:p w:rsidR="007A3B8B" w:rsidRPr="00D637F5" w:rsidRDefault="007A3B8B" w:rsidP="007A3B8B">
      <w:pPr>
        <w:numPr>
          <w:ilvl w:val="0"/>
          <w:numId w:val="47"/>
        </w:numPr>
        <w:jc w:val="both"/>
        <w:rPr>
          <w:rFonts w:ascii="Tahoma" w:hAnsi="Tahoma" w:cs="Tahoma"/>
          <w:sz w:val="21"/>
          <w:szCs w:val="21"/>
        </w:rPr>
      </w:pPr>
      <w:r w:rsidRPr="00D637F5">
        <w:rPr>
          <w:rFonts w:ascii="Tahoma" w:hAnsi="Tahoma" w:cs="Tahoma"/>
          <w:sz w:val="21"/>
          <w:szCs w:val="21"/>
        </w:rPr>
        <w:t>The median score is ___________ (a) 2 (b) 3 (c) 4 (d) 5</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SECTION B</w:t>
      </w:r>
    </w:p>
    <w:p w:rsidR="007A3B8B" w:rsidRPr="00D637F5" w:rsidRDefault="007A3B8B" w:rsidP="007A3B8B">
      <w:pPr>
        <w:numPr>
          <w:ilvl w:val="0"/>
          <w:numId w:val="48"/>
        </w:numPr>
        <w:jc w:val="both"/>
        <w:rPr>
          <w:rFonts w:ascii="Tahoma" w:hAnsi="Tahoma" w:cs="Tahoma"/>
          <w:sz w:val="21"/>
          <w:szCs w:val="21"/>
        </w:rPr>
      </w:pPr>
      <w:r w:rsidRPr="00D637F5">
        <w:rPr>
          <w:rFonts w:ascii="Tahoma" w:hAnsi="Tahoma" w:cs="Tahoma"/>
          <w:sz w:val="21"/>
          <w:szCs w:val="21"/>
        </w:rPr>
        <w:t>What are the advantages of median?</w:t>
      </w:r>
    </w:p>
    <w:p w:rsidR="007A3B8B" w:rsidRPr="00D637F5" w:rsidRDefault="007A3B8B" w:rsidP="007A3B8B">
      <w:pPr>
        <w:numPr>
          <w:ilvl w:val="0"/>
          <w:numId w:val="48"/>
        </w:numPr>
        <w:jc w:val="both"/>
        <w:rPr>
          <w:rFonts w:ascii="Tahoma" w:hAnsi="Tahoma" w:cs="Tahoma"/>
          <w:sz w:val="21"/>
          <w:szCs w:val="21"/>
        </w:rPr>
      </w:pPr>
      <w:r w:rsidRPr="00D637F5">
        <w:rPr>
          <w:rFonts w:ascii="Tahoma" w:hAnsi="Tahoma" w:cs="Tahoma"/>
          <w:sz w:val="21"/>
          <w:szCs w:val="21"/>
        </w:rPr>
        <w:t>List three disadvantages of mean.</w:t>
      </w:r>
      <w:r w:rsidRPr="00D637F5">
        <w:rPr>
          <w:rFonts w:ascii="Tahoma" w:hAnsi="Tahoma" w:cs="Tahoma"/>
          <w:b/>
          <w:sz w:val="21"/>
          <w:szCs w:val="21"/>
        </w:rPr>
        <w:tab/>
      </w:r>
      <w:r w:rsidRPr="00D637F5">
        <w:rPr>
          <w:rFonts w:ascii="Tahoma" w:hAnsi="Tahoma" w:cs="Tahoma"/>
          <w:b/>
          <w:sz w:val="21"/>
          <w:szCs w:val="21"/>
        </w:rPr>
        <w:tab/>
      </w:r>
      <w:r w:rsidRPr="00D637F5">
        <w:rPr>
          <w:rFonts w:ascii="Tahoma" w:hAnsi="Tahoma" w:cs="Tahoma"/>
          <w:b/>
          <w:sz w:val="21"/>
          <w:szCs w:val="21"/>
        </w:rPr>
        <w:tab/>
      </w:r>
    </w:p>
    <w:p w:rsidR="007A3B8B" w:rsidRPr="00D637F5" w:rsidRDefault="007A3B8B" w:rsidP="007A3B8B">
      <w:pPr>
        <w:rPr>
          <w:rFonts w:ascii="Tahoma" w:hAnsi="Tahoma" w:cs="Tahoma"/>
          <w:b/>
          <w:sz w:val="21"/>
          <w:szCs w:val="21"/>
        </w:rPr>
      </w:pPr>
    </w:p>
    <w:p w:rsidR="007A3B8B" w:rsidRPr="00D637F5" w:rsidRDefault="007A3B8B" w:rsidP="007A3B8B">
      <w:pPr>
        <w:rPr>
          <w:rFonts w:ascii="Tahoma" w:hAnsi="Tahoma" w:cs="Tahoma"/>
          <w:b/>
          <w:sz w:val="21"/>
          <w:szCs w:val="21"/>
        </w:rPr>
      </w:pPr>
    </w:p>
    <w:p w:rsidR="007A3B8B" w:rsidRPr="00D637F5" w:rsidRDefault="007A3B8B" w:rsidP="007A3B8B">
      <w:pPr>
        <w:jc w:val="center"/>
        <w:rPr>
          <w:rFonts w:ascii="Tahoma" w:hAnsi="Tahoma" w:cs="Tahoma"/>
          <w:b/>
          <w:sz w:val="21"/>
          <w:szCs w:val="21"/>
        </w:rPr>
      </w:pPr>
      <w:r w:rsidRPr="00D637F5">
        <w:rPr>
          <w:rFonts w:ascii="Tahoma" w:hAnsi="Tahoma" w:cs="Tahoma"/>
          <w:b/>
          <w:sz w:val="21"/>
          <w:szCs w:val="21"/>
        </w:rPr>
        <w:t>WEEK EIGHT</w:t>
      </w:r>
    </w:p>
    <w:p w:rsidR="007A3B8B" w:rsidRPr="00D637F5" w:rsidRDefault="007A3B8B" w:rsidP="007A3B8B">
      <w:pPr>
        <w:tabs>
          <w:tab w:val="left" w:pos="720"/>
          <w:tab w:val="left" w:pos="1440"/>
          <w:tab w:val="left" w:pos="2160"/>
          <w:tab w:val="left" w:pos="2880"/>
          <w:tab w:val="left" w:pos="3761"/>
        </w:tabs>
        <w:jc w:val="center"/>
        <w:rPr>
          <w:rFonts w:ascii="Tahoma" w:hAnsi="Tahoma" w:cs="Tahoma"/>
          <w:b/>
          <w:sz w:val="21"/>
          <w:szCs w:val="21"/>
        </w:rPr>
      </w:pPr>
      <w:r w:rsidRPr="00D637F5">
        <w:rPr>
          <w:rFonts w:ascii="Tahoma" w:hAnsi="Tahoma" w:cs="Tahoma"/>
          <w:b/>
          <w:sz w:val="21"/>
          <w:szCs w:val="21"/>
        </w:rPr>
        <w:t>PRODUCTION</w:t>
      </w: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CONTENT</w:t>
      </w:r>
    </w:p>
    <w:p w:rsidR="007A3B8B" w:rsidRPr="00D637F5" w:rsidRDefault="007A3B8B" w:rsidP="007A3B8B">
      <w:pPr>
        <w:numPr>
          <w:ilvl w:val="0"/>
          <w:numId w:val="49"/>
        </w:numPr>
        <w:jc w:val="both"/>
        <w:rPr>
          <w:rFonts w:ascii="Tahoma" w:hAnsi="Tahoma" w:cs="Tahoma"/>
          <w:sz w:val="21"/>
          <w:szCs w:val="21"/>
        </w:rPr>
      </w:pPr>
      <w:r w:rsidRPr="00D637F5">
        <w:rPr>
          <w:rFonts w:ascii="Tahoma" w:hAnsi="Tahoma" w:cs="Tahoma"/>
          <w:sz w:val="21"/>
          <w:szCs w:val="21"/>
        </w:rPr>
        <w:t>Meaning of Production</w:t>
      </w:r>
    </w:p>
    <w:p w:rsidR="007A3B8B" w:rsidRPr="00D637F5" w:rsidRDefault="007A3B8B" w:rsidP="007A3B8B">
      <w:pPr>
        <w:numPr>
          <w:ilvl w:val="0"/>
          <w:numId w:val="49"/>
        </w:numPr>
        <w:jc w:val="both"/>
        <w:rPr>
          <w:rFonts w:ascii="Tahoma" w:hAnsi="Tahoma" w:cs="Tahoma"/>
          <w:sz w:val="21"/>
          <w:szCs w:val="21"/>
        </w:rPr>
      </w:pPr>
      <w:r w:rsidRPr="00D637F5">
        <w:rPr>
          <w:rFonts w:ascii="Tahoma" w:hAnsi="Tahoma" w:cs="Tahoma"/>
          <w:sz w:val="21"/>
          <w:szCs w:val="21"/>
        </w:rPr>
        <w:t>Types (Primary, Secondary and Tertiary)</w:t>
      </w:r>
    </w:p>
    <w:p w:rsidR="007A3B8B" w:rsidRPr="00D637F5" w:rsidRDefault="007A3B8B" w:rsidP="007A3B8B">
      <w:pPr>
        <w:numPr>
          <w:ilvl w:val="0"/>
          <w:numId w:val="49"/>
        </w:numPr>
        <w:jc w:val="both"/>
        <w:rPr>
          <w:rFonts w:ascii="Tahoma" w:hAnsi="Tahoma" w:cs="Tahoma"/>
          <w:sz w:val="21"/>
          <w:szCs w:val="21"/>
        </w:rPr>
      </w:pPr>
      <w:r w:rsidRPr="00D637F5">
        <w:rPr>
          <w:rFonts w:ascii="Tahoma" w:hAnsi="Tahoma" w:cs="Tahoma"/>
          <w:sz w:val="21"/>
          <w:szCs w:val="21"/>
        </w:rPr>
        <w:t>Factors of Production and their Reward</w:t>
      </w:r>
    </w:p>
    <w:p w:rsidR="007A3B8B" w:rsidRPr="00D637F5" w:rsidRDefault="007A3B8B" w:rsidP="007A3B8B">
      <w:pPr>
        <w:numPr>
          <w:ilvl w:val="0"/>
          <w:numId w:val="49"/>
        </w:numPr>
        <w:jc w:val="both"/>
        <w:rPr>
          <w:rFonts w:ascii="Tahoma" w:hAnsi="Tahoma" w:cs="Tahoma"/>
          <w:sz w:val="21"/>
          <w:szCs w:val="21"/>
        </w:rPr>
      </w:pPr>
      <w:r w:rsidRPr="00D637F5">
        <w:rPr>
          <w:rFonts w:ascii="Tahoma" w:hAnsi="Tahoma" w:cs="Tahoma"/>
          <w:sz w:val="21"/>
          <w:szCs w:val="21"/>
        </w:rPr>
        <w:t>Factors that Determine Volume of Production</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DEFINITION AND MEANING OF PRODUCTION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Production has diverse meaning, but the usage depends on the context in which it is used .</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Production in economics may be defined as the various economic activities aimed at the creation of goods and services and the distribution of these goods to the final consumers for the satisfaction of human wants. That is, production is the making available of goods and services to those who are willing and able to pay for them for the satisfaction of their wants.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Production may equally be defined as the creation of utility while utility is the ability of a commodity or service to satisfy human wants. All goods and services produced must possess utility, which means that they must be capable of satisfying certain human wants.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In effect, economics is not concerned with whether something is good or bad . Its interest is in whether that thing is desired by someone who is prepared to pay for it. Production in economics is never complete until the goods and services produced gets to the final consumers.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TYPES OF GOODS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There are two basic type of goods</w:t>
      </w:r>
    </w:p>
    <w:p w:rsidR="007A3B8B" w:rsidRPr="00D637F5" w:rsidRDefault="007A3B8B" w:rsidP="007A3B8B">
      <w:pPr>
        <w:widowControl w:val="0"/>
        <w:suppressAutoHyphens/>
        <w:jc w:val="both"/>
        <w:rPr>
          <w:rFonts w:ascii="Tahoma" w:hAnsi="Tahoma" w:cs="Tahoma"/>
          <w:sz w:val="21"/>
          <w:szCs w:val="21"/>
        </w:rPr>
      </w:pPr>
      <w:r w:rsidRPr="00D637F5">
        <w:rPr>
          <w:rFonts w:ascii="Tahoma" w:hAnsi="Tahoma" w:cs="Tahoma"/>
          <w:b/>
          <w:sz w:val="21"/>
          <w:szCs w:val="21"/>
        </w:rPr>
        <w:t>Consumers Goods</w:t>
      </w:r>
      <w:r w:rsidRPr="00D637F5">
        <w:rPr>
          <w:rFonts w:ascii="Tahoma" w:hAnsi="Tahoma" w:cs="Tahoma"/>
          <w:sz w:val="21"/>
          <w:szCs w:val="21"/>
        </w:rPr>
        <w:t>: These are goods that have reached their consumable stage that is; they are ready for use by consumer without undergoing further process of production . They can be durable or non- durable goods.</w:t>
      </w:r>
    </w:p>
    <w:p w:rsidR="007A3B8B" w:rsidRPr="00D637F5" w:rsidRDefault="007A3B8B" w:rsidP="007A3B8B">
      <w:pPr>
        <w:widowControl w:val="0"/>
        <w:numPr>
          <w:ilvl w:val="0"/>
          <w:numId w:val="21"/>
        </w:numPr>
        <w:suppressAutoHyphens/>
        <w:ind w:left="0" w:firstLine="0"/>
        <w:jc w:val="both"/>
        <w:rPr>
          <w:rFonts w:ascii="Tahoma" w:hAnsi="Tahoma" w:cs="Tahoma"/>
          <w:sz w:val="21"/>
          <w:szCs w:val="21"/>
        </w:rPr>
      </w:pPr>
      <w:r w:rsidRPr="00D637F5">
        <w:rPr>
          <w:rFonts w:ascii="Tahoma" w:hAnsi="Tahoma" w:cs="Tahoma"/>
          <w:b/>
          <w:sz w:val="21"/>
          <w:szCs w:val="21"/>
        </w:rPr>
        <w:t>Durable goods</w:t>
      </w:r>
      <w:r w:rsidRPr="00D637F5">
        <w:rPr>
          <w:rFonts w:ascii="Tahoma" w:hAnsi="Tahoma" w:cs="Tahoma"/>
          <w:sz w:val="21"/>
          <w:szCs w:val="21"/>
        </w:rPr>
        <w:t xml:space="preserve"> have a life span usually more than one year and can be used over and over again e.g. radio , shoes , chairs , computer  etc. </w:t>
      </w:r>
    </w:p>
    <w:p w:rsidR="007A3B8B" w:rsidRPr="00D637F5" w:rsidRDefault="007A3B8B" w:rsidP="007A3B8B">
      <w:pPr>
        <w:widowControl w:val="0"/>
        <w:numPr>
          <w:ilvl w:val="0"/>
          <w:numId w:val="21"/>
        </w:numPr>
        <w:suppressAutoHyphens/>
        <w:ind w:left="0" w:firstLine="0"/>
        <w:jc w:val="both"/>
        <w:rPr>
          <w:rFonts w:ascii="Tahoma" w:hAnsi="Tahoma" w:cs="Tahoma"/>
          <w:sz w:val="21"/>
          <w:szCs w:val="21"/>
        </w:rPr>
      </w:pPr>
      <w:r w:rsidRPr="00D637F5">
        <w:rPr>
          <w:rFonts w:ascii="Tahoma" w:hAnsi="Tahoma" w:cs="Tahoma"/>
          <w:b/>
          <w:sz w:val="21"/>
          <w:szCs w:val="21"/>
        </w:rPr>
        <w:t>Non – Durable goods</w:t>
      </w:r>
      <w:r w:rsidRPr="00D637F5">
        <w:rPr>
          <w:rFonts w:ascii="Tahoma" w:hAnsi="Tahoma" w:cs="Tahoma"/>
          <w:sz w:val="21"/>
          <w:szCs w:val="21"/>
        </w:rPr>
        <w:t xml:space="preserve"> are perishable goods that are consumed almost immediately due to their precarious nature e.g. bread , yam, garri , apple etc.</w:t>
      </w:r>
    </w:p>
    <w:p w:rsidR="007A3B8B" w:rsidRPr="00D637F5" w:rsidRDefault="007A3B8B" w:rsidP="007A3B8B">
      <w:pPr>
        <w:widowControl w:val="0"/>
        <w:suppressAutoHyphens/>
        <w:jc w:val="both"/>
        <w:rPr>
          <w:rFonts w:ascii="Tahoma" w:hAnsi="Tahoma" w:cs="Tahoma"/>
          <w:b/>
          <w:sz w:val="21"/>
          <w:szCs w:val="21"/>
        </w:rPr>
      </w:pPr>
    </w:p>
    <w:p w:rsidR="007A3B8B" w:rsidRPr="00D637F5" w:rsidRDefault="007A3B8B" w:rsidP="007A3B8B">
      <w:pPr>
        <w:widowControl w:val="0"/>
        <w:suppressAutoHyphens/>
        <w:jc w:val="both"/>
        <w:rPr>
          <w:rFonts w:ascii="Tahoma" w:hAnsi="Tahoma" w:cs="Tahoma"/>
          <w:sz w:val="21"/>
          <w:szCs w:val="21"/>
        </w:rPr>
      </w:pPr>
      <w:r w:rsidRPr="00D637F5">
        <w:rPr>
          <w:rFonts w:ascii="Tahoma" w:hAnsi="Tahoma" w:cs="Tahoma"/>
          <w:b/>
          <w:sz w:val="21"/>
          <w:szCs w:val="21"/>
        </w:rPr>
        <w:t>Capital / Producer goods</w:t>
      </w:r>
      <w:r w:rsidRPr="00D637F5">
        <w:rPr>
          <w:rFonts w:ascii="Tahoma" w:hAnsi="Tahoma" w:cs="Tahoma"/>
          <w:sz w:val="21"/>
          <w:szCs w:val="21"/>
        </w:rPr>
        <w:t>: These are goods which can be used to produce other goods and services . They include such goods as sewing,  machines, vehicles etc.</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Other types of goods Includes</w:t>
      </w:r>
    </w:p>
    <w:p w:rsidR="007A3B8B" w:rsidRPr="00D637F5" w:rsidRDefault="007A3B8B" w:rsidP="007A3B8B">
      <w:pPr>
        <w:rPr>
          <w:rFonts w:ascii="Tahoma" w:hAnsi="Tahoma" w:cs="Tahoma"/>
          <w:sz w:val="21"/>
          <w:szCs w:val="21"/>
        </w:rPr>
      </w:pPr>
      <w:r w:rsidRPr="00D637F5">
        <w:rPr>
          <w:rFonts w:ascii="Tahoma" w:hAnsi="Tahoma" w:cs="Tahoma"/>
          <w:sz w:val="21"/>
          <w:szCs w:val="21"/>
        </w:rPr>
        <w:t>(a)</w:t>
      </w:r>
      <w:r w:rsidRPr="00D637F5">
        <w:rPr>
          <w:rFonts w:ascii="Tahoma" w:hAnsi="Tahoma" w:cs="Tahoma"/>
          <w:sz w:val="21"/>
          <w:szCs w:val="21"/>
        </w:rPr>
        <w:tab/>
      </w:r>
      <w:r w:rsidRPr="00D637F5">
        <w:rPr>
          <w:rFonts w:ascii="Tahoma" w:hAnsi="Tahoma" w:cs="Tahoma"/>
          <w:b/>
          <w:sz w:val="21"/>
          <w:szCs w:val="21"/>
        </w:rPr>
        <w:t>Non-Economic Goods/Free Goods</w:t>
      </w:r>
      <w:r w:rsidRPr="00D637F5">
        <w:rPr>
          <w:rFonts w:ascii="Tahoma" w:hAnsi="Tahoma" w:cs="Tahoma"/>
          <w:sz w:val="21"/>
          <w:szCs w:val="21"/>
        </w:rPr>
        <w:t xml:space="preserve">: These goods are very useful to human existence and survival but not scarce, and thus cannot normally command a price. They are freely </w:t>
      </w:r>
      <w:r w:rsidRPr="00D637F5">
        <w:rPr>
          <w:rFonts w:ascii="Tahoma" w:hAnsi="Tahoma" w:cs="Tahoma"/>
          <w:sz w:val="21"/>
          <w:szCs w:val="21"/>
        </w:rPr>
        <w:lastRenderedPageBreak/>
        <w:t>available in any quantity desirable to man since they are freely got from nature e.g. air, rain, and water sunshine etc.</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sz w:val="21"/>
          <w:szCs w:val="21"/>
        </w:rPr>
        <w:t>(b)</w:t>
      </w:r>
      <w:r w:rsidRPr="00D637F5">
        <w:rPr>
          <w:rFonts w:ascii="Tahoma" w:hAnsi="Tahoma" w:cs="Tahoma"/>
          <w:sz w:val="21"/>
          <w:szCs w:val="21"/>
        </w:rPr>
        <w:tab/>
      </w:r>
      <w:r w:rsidRPr="00D637F5">
        <w:rPr>
          <w:rFonts w:ascii="Tahoma" w:hAnsi="Tahoma" w:cs="Tahoma"/>
          <w:b/>
          <w:sz w:val="21"/>
          <w:szCs w:val="21"/>
        </w:rPr>
        <w:t>Economic Goods</w:t>
      </w:r>
      <w:r w:rsidRPr="00D637F5">
        <w:rPr>
          <w:rFonts w:ascii="Tahoma" w:hAnsi="Tahoma" w:cs="Tahoma"/>
          <w:sz w:val="21"/>
          <w:szCs w:val="21"/>
        </w:rPr>
        <w:t>: These are any goods that are useful or valuable and at the same time scarce in its available quantity and which command a price as people are prepared to pay to possess them. They can be utilized and priced according to value and volume.</w:t>
      </w:r>
    </w:p>
    <w:p w:rsidR="007A3B8B" w:rsidRPr="00D637F5" w:rsidRDefault="007A3B8B" w:rsidP="007A3B8B">
      <w:pPr>
        <w:rPr>
          <w:rFonts w:ascii="Tahoma" w:hAnsi="Tahoma" w:cs="Tahoma"/>
          <w:b/>
          <w:sz w:val="21"/>
          <w:szCs w:val="21"/>
        </w:rPr>
      </w:pPr>
    </w:p>
    <w:p w:rsidR="007A3B8B" w:rsidRPr="00D637F5" w:rsidRDefault="007A3B8B" w:rsidP="007A3B8B">
      <w:pPr>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numPr>
          <w:ilvl w:val="1"/>
          <w:numId w:val="6"/>
        </w:numPr>
        <w:tabs>
          <w:tab w:val="clear" w:pos="1080"/>
        </w:tabs>
        <w:ind w:left="0" w:firstLine="0"/>
        <w:jc w:val="both"/>
        <w:rPr>
          <w:rFonts w:ascii="Tahoma" w:hAnsi="Tahoma" w:cs="Tahoma"/>
          <w:sz w:val="21"/>
          <w:szCs w:val="21"/>
        </w:rPr>
      </w:pPr>
      <w:r w:rsidRPr="00D637F5">
        <w:rPr>
          <w:rFonts w:ascii="Tahoma" w:hAnsi="Tahoma" w:cs="Tahoma"/>
          <w:sz w:val="21"/>
          <w:szCs w:val="21"/>
        </w:rPr>
        <w:t>List and explain types of goods?</w:t>
      </w:r>
    </w:p>
    <w:p w:rsidR="007A3B8B" w:rsidRPr="00D637F5" w:rsidRDefault="007A3B8B" w:rsidP="007A3B8B">
      <w:pPr>
        <w:numPr>
          <w:ilvl w:val="1"/>
          <w:numId w:val="6"/>
        </w:numPr>
        <w:tabs>
          <w:tab w:val="clear" w:pos="1080"/>
        </w:tabs>
        <w:ind w:left="0" w:firstLine="0"/>
        <w:jc w:val="both"/>
        <w:rPr>
          <w:rFonts w:ascii="Tahoma" w:hAnsi="Tahoma" w:cs="Tahoma"/>
          <w:sz w:val="21"/>
          <w:szCs w:val="21"/>
        </w:rPr>
      </w:pPr>
      <w:r w:rsidRPr="00D637F5">
        <w:rPr>
          <w:rFonts w:ascii="Tahoma" w:hAnsi="Tahoma" w:cs="Tahoma"/>
          <w:sz w:val="21"/>
          <w:szCs w:val="21"/>
        </w:rPr>
        <w:t>Define is production.</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TYPES OF PRODUCTION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Production is basically divided into two – Direct and Indirect Production.</w:t>
      </w:r>
    </w:p>
    <w:p w:rsidR="007A3B8B" w:rsidRPr="00D637F5" w:rsidRDefault="007A3B8B" w:rsidP="007A3B8B">
      <w:pPr>
        <w:widowControl w:val="0"/>
        <w:numPr>
          <w:ilvl w:val="0"/>
          <w:numId w:val="7"/>
        </w:numPr>
        <w:tabs>
          <w:tab w:val="clear" w:pos="720"/>
        </w:tabs>
        <w:suppressAutoHyphens/>
        <w:ind w:hanging="720"/>
        <w:jc w:val="both"/>
        <w:rPr>
          <w:rFonts w:ascii="Tahoma" w:hAnsi="Tahoma" w:cs="Tahoma"/>
          <w:sz w:val="21"/>
          <w:szCs w:val="21"/>
        </w:rPr>
      </w:pPr>
      <w:r w:rsidRPr="00D637F5">
        <w:rPr>
          <w:rFonts w:ascii="Tahoma" w:hAnsi="Tahoma" w:cs="Tahoma"/>
          <w:b/>
          <w:sz w:val="21"/>
          <w:szCs w:val="21"/>
        </w:rPr>
        <w:t>Direct Production</w:t>
      </w:r>
      <w:r w:rsidRPr="00D637F5">
        <w:rPr>
          <w:rFonts w:ascii="Tahoma" w:hAnsi="Tahoma" w:cs="Tahoma"/>
          <w:sz w:val="21"/>
          <w:szCs w:val="21"/>
        </w:rPr>
        <w:t>: This is the creation of goods and services to satisfy household requirements It is a small scale production to meet family needs.</w:t>
      </w:r>
    </w:p>
    <w:p w:rsidR="007A3B8B" w:rsidRPr="00D637F5" w:rsidRDefault="007A3B8B" w:rsidP="007A3B8B">
      <w:pPr>
        <w:widowControl w:val="0"/>
        <w:numPr>
          <w:ilvl w:val="0"/>
          <w:numId w:val="7"/>
        </w:numPr>
        <w:tabs>
          <w:tab w:val="clear" w:pos="720"/>
        </w:tabs>
        <w:suppressAutoHyphens/>
        <w:ind w:hanging="720"/>
        <w:jc w:val="both"/>
        <w:rPr>
          <w:rFonts w:ascii="Tahoma" w:hAnsi="Tahoma" w:cs="Tahoma"/>
          <w:sz w:val="21"/>
          <w:szCs w:val="21"/>
        </w:rPr>
      </w:pPr>
      <w:r w:rsidRPr="00D637F5">
        <w:rPr>
          <w:rFonts w:ascii="Tahoma" w:hAnsi="Tahoma" w:cs="Tahoma"/>
          <w:b/>
          <w:sz w:val="21"/>
          <w:szCs w:val="21"/>
        </w:rPr>
        <w:t>Indirect Production</w:t>
      </w:r>
      <w:r w:rsidRPr="00D637F5">
        <w:rPr>
          <w:rFonts w:ascii="Tahoma" w:hAnsi="Tahoma" w:cs="Tahoma"/>
          <w:sz w:val="21"/>
          <w:szCs w:val="21"/>
        </w:rPr>
        <w:t>: It is production by specialization for exchange . That is the producer is not attempting to satisfy his own wants directly except to a very limited extent.</w:t>
      </w:r>
    </w:p>
    <w:p w:rsidR="007A3B8B" w:rsidRPr="00D637F5" w:rsidRDefault="007A3B8B" w:rsidP="007A3B8B">
      <w:pPr>
        <w:widowControl w:val="0"/>
        <w:suppressAutoHyphens/>
        <w:jc w:val="both"/>
        <w:rPr>
          <w:rFonts w:ascii="Tahoma" w:hAnsi="Tahoma" w:cs="Tahoma"/>
          <w:b/>
          <w:sz w:val="21"/>
          <w:szCs w:val="21"/>
        </w:rPr>
      </w:pPr>
    </w:p>
    <w:p w:rsidR="007A3B8B" w:rsidRPr="00D637F5" w:rsidRDefault="007A3B8B" w:rsidP="007A3B8B">
      <w:pPr>
        <w:widowControl w:val="0"/>
        <w:suppressAutoHyphens/>
        <w:jc w:val="both"/>
        <w:rPr>
          <w:rFonts w:ascii="Tahoma" w:hAnsi="Tahoma" w:cs="Tahoma"/>
          <w:b/>
          <w:sz w:val="21"/>
          <w:szCs w:val="21"/>
        </w:rPr>
      </w:pPr>
      <w:r w:rsidRPr="00D637F5">
        <w:rPr>
          <w:rFonts w:ascii="Tahoma" w:hAnsi="Tahoma" w:cs="Tahoma"/>
          <w:b/>
          <w:sz w:val="21"/>
          <w:szCs w:val="21"/>
        </w:rPr>
        <w:t>CLASSIFICATION OF PRODUCTION</w:t>
      </w:r>
    </w:p>
    <w:p w:rsidR="007A3B8B" w:rsidRPr="00D637F5" w:rsidRDefault="007A3B8B" w:rsidP="007A3B8B">
      <w:pPr>
        <w:numPr>
          <w:ilvl w:val="0"/>
          <w:numId w:val="50"/>
        </w:numPr>
        <w:jc w:val="both"/>
        <w:rPr>
          <w:rFonts w:ascii="Tahoma" w:hAnsi="Tahoma" w:cs="Tahoma"/>
          <w:sz w:val="21"/>
          <w:szCs w:val="21"/>
        </w:rPr>
      </w:pPr>
      <w:r w:rsidRPr="00D637F5">
        <w:rPr>
          <w:rFonts w:ascii="Tahoma" w:hAnsi="Tahoma" w:cs="Tahoma"/>
          <w:sz w:val="21"/>
          <w:szCs w:val="21"/>
        </w:rPr>
        <w:t>Primary Production</w:t>
      </w:r>
    </w:p>
    <w:p w:rsidR="007A3B8B" w:rsidRPr="00D637F5" w:rsidRDefault="007A3B8B" w:rsidP="007A3B8B">
      <w:pPr>
        <w:numPr>
          <w:ilvl w:val="0"/>
          <w:numId w:val="50"/>
        </w:numPr>
        <w:jc w:val="both"/>
        <w:rPr>
          <w:rFonts w:ascii="Tahoma" w:hAnsi="Tahoma" w:cs="Tahoma"/>
          <w:sz w:val="21"/>
          <w:szCs w:val="21"/>
        </w:rPr>
      </w:pPr>
      <w:r w:rsidRPr="00D637F5">
        <w:rPr>
          <w:rFonts w:ascii="Tahoma" w:hAnsi="Tahoma" w:cs="Tahoma"/>
          <w:sz w:val="21"/>
          <w:szCs w:val="21"/>
        </w:rPr>
        <w:t>Secondary production</w:t>
      </w:r>
    </w:p>
    <w:p w:rsidR="007A3B8B" w:rsidRPr="00D637F5" w:rsidRDefault="007A3B8B" w:rsidP="007A3B8B">
      <w:pPr>
        <w:numPr>
          <w:ilvl w:val="0"/>
          <w:numId w:val="50"/>
        </w:numPr>
        <w:jc w:val="both"/>
        <w:rPr>
          <w:rFonts w:ascii="Tahoma" w:hAnsi="Tahoma" w:cs="Tahoma"/>
          <w:sz w:val="21"/>
          <w:szCs w:val="21"/>
        </w:rPr>
      </w:pPr>
      <w:r w:rsidRPr="00D637F5">
        <w:rPr>
          <w:rFonts w:ascii="Tahoma" w:hAnsi="Tahoma" w:cs="Tahoma"/>
          <w:sz w:val="21"/>
          <w:szCs w:val="21"/>
        </w:rPr>
        <w:t>Tertiary Production</w:t>
      </w: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Primary Production</w:t>
      </w:r>
      <w:r w:rsidRPr="00D637F5">
        <w:rPr>
          <w:rFonts w:ascii="Tahoma" w:hAnsi="Tahoma" w:cs="Tahoma"/>
          <w:sz w:val="21"/>
          <w:szCs w:val="21"/>
        </w:rPr>
        <w:t>:  This is the first stage of production which is concerned with the extraction of raw materials from land, air and sea. It includes amongst many others produce from agriculture such as animal husbandry, mining , quarrying , oil drilling , cola, crude oil etc.</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Secondary Production</w:t>
      </w:r>
      <w:r w:rsidRPr="00D637F5">
        <w:rPr>
          <w:rFonts w:ascii="Tahoma" w:hAnsi="Tahoma" w:cs="Tahoma"/>
          <w:sz w:val="21"/>
          <w:szCs w:val="21"/>
        </w:rPr>
        <w:t xml:space="preserve"> : This is the processing and transformation of raw materials from primary production into finished goods .At this second stage of production, utility is added to the basic raw materials from primary production. Those in manufacturing  and construction industries are engaged in secondary production.</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Tertiary Production</w:t>
      </w:r>
      <w:r w:rsidRPr="00D637F5">
        <w:rPr>
          <w:rFonts w:ascii="Tahoma" w:hAnsi="Tahoma" w:cs="Tahoma"/>
          <w:sz w:val="21"/>
          <w:szCs w:val="21"/>
        </w:rPr>
        <w:t>: This is the last stage of production which is concerned with the commercial activities and rendering of both direct and indirect services. It is mainly concerned with the distribution of produced goods until they reach the final consumers. Examples are wholesalers, retailers , barbers , bakers , hairdressers, teachers, musicians, soldiers etc.</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FACTORS OF PRODUCTION</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These are agents of production which are combined in different proportions to achieve production of goods and services. These four factors are:</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FACTORS OF PRODUCTION            REWARD</w:t>
      </w:r>
    </w:p>
    <w:p w:rsidR="007A3B8B" w:rsidRPr="00D637F5" w:rsidRDefault="007A3B8B" w:rsidP="007A3B8B">
      <w:pPr>
        <w:widowControl w:val="0"/>
        <w:numPr>
          <w:ilvl w:val="0"/>
          <w:numId w:val="8"/>
        </w:numPr>
        <w:tabs>
          <w:tab w:val="left" w:pos="720"/>
        </w:tabs>
        <w:suppressAutoHyphens/>
        <w:ind w:left="0" w:firstLine="0"/>
        <w:jc w:val="both"/>
        <w:rPr>
          <w:rFonts w:ascii="Tahoma" w:hAnsi="Tahoma" w:cs="Tahoma"/>
          <w:sz w:val="21"/>
          <w:szCs w:val="21"/>
        </w:rPr>
      </w:pPr>
      <w:r w:rsidRPr="00D637F5">
        <w:rPr>
          <w:rFonts w:ascii="Tahoma" w:hAnsi="Tahoma" w:cs="Tahoma"/>
          <w:sz w:val="21"/>
          <w:szCs w:val="21"/>
        </w:rPr>
        <w:t>Land</w:t>
      </w:r>
      <w:r w:rsidRPr="00D637F5">
        <w:rPr>
          <w:rFonts w:ascii="Tahoma" w:hAnsi="Tahoma" w:cs="Tahoma"/>
          <w:sz w:val="21"/>
          <w:szCs w:val="21"/>
        </w:rPr>
        <w:tab/>
      </w:r>
      <w:r w:rsidRPr="00D637F5">
        <w:rPr>
          <w:rFonts w:ascii="Tahoma" w:hAnsi="Tahoma" w:cs="Tahoma"/>
          <w:sz w:val="21"/>
          <w:szCs w:val="21"/>
        </w:rPr>
        <w:tab/>
      </w:r>
      <w:r w:rsidRPr="00D637F5">
        <w:rPr>
          <w:rFonts w:ascii="Tahoma" w:hAnsi="Tahoma" w:cs="Tahoma"/>
          <w:sz w:val="21"/>
          <w:szCs w:val="21"/>
        </w:rPr>
        <w:tab/>
      </w:r>
      <w:r w:rsidRPr="00D637F5">
        <w:rPr>
          <w:rFonts w:ascii="Tahoma" w:hAnsi="Tahoma" w:cs="Tahoma"/>
          <w:sz w:val="21"/>
          <w:szCs w:val="21"/>
        </w:rPr>
        <w:tab/>
        <w:t>Rent</w:t>
      </w:r>
    </w:p>
    <w:p w:rsidR="007A3B8B" w:rsidRPr="00D637F5" w:rsidRDefault="007A3B8B" w:rsidP="007A3B8B">
      <w:pPr>
        <w:widowControl w:val="0"/>
        <w:numPr>
          <w:ilvl w:val="0"/>
          <w:numId w:val="8"/>
        </w:numPr>
        <w:tabs>
          <w:tab w:val="left" w:pos="720"/>
        </w:tabs>
        <w:suppressAutoHyphens/>
        <w:ind w:left="0" w:firstLine="0"/>
        <w:jc w:val="both"/>
        <w:rPr>
          <w:rFonts w:ascii="Tahoma" w:hAnsi="Tahoma" w:cs="Tahoma"/>
          <w:sz w:val="21"/>
          <w:szCs w:val="21"/>
        </w:rPr>
      </w:pPr>
      <w:r w:rsidRPr="00D637F5">
        <w:rPr>
          <w:rFonts w:ascii="Tahoma" w:hAnsi="Tahoma" w:cs="Tahoma"/>
          <w:sz w:val="21"/>
          <w:szCs w:val="21"/>
        </w:rPr>
        <w:t xml:space="preserve">Labour   </w:t>
      </w:r>
      <w:r w:rsidRPr="00D637F5">
        <w:rPr>
          <w:rFonts w:ascii="Tahoma" w:hAnsi="Tahoma" w:cs="Tahoma"/>
          <w:sz w:val="21"/>
          <w:szCs w:val="21"/>
        </w:rPr>
        <w:tab/>
      </w:r>
      <w:r w:rsidRPr="00D637F5">
        <w:rPr>
          <w:rFonts w:ascii="Tahoma" w:hAnsi="Tahoma" w:cs="Tahoma"/>
          <w:sz w:val="21"/>
          <w:szCs w:val="21"/>
        </w:rPr>
        <w:tab/>
      </w:r>
      <w:r w:rsidRPr="00D637F5">
        <w:rPr>
          <w:rFonts w:ascii="Tahoma" w:hAnsi="Tahoma" w:cs="Tahoma"/>
          <w:sz w:val="21"/>
          <w:szCs w:val="21"/>
        </w:rPr>
        <w:tab/>
        <w:t>Wages/salaries</w:t>
      </w:r>
    </w:p>
    <w:p w:rsidR="007A3B8B" w:rsidRPr="00D637F5" w:rsidRDefault="007A3B8B" w:rsidP="007A3B8B">
      <w:pPr>
        <w:widowControl w:val="0"/>
        <w:numPr>
          <w:ilvl w:val="0"/>
          <w:numId w:val="8"/>
        </w:numPr>
        <w:tabs>
          <w:tab w:val="left" w:pos="720"/>
        </w:tabs>
        <w:suppressAutoHyphens/>
        <w:ind w:left="0" w:firstLine="0"/>
        <w:jc w:val="both"/>
        <w:rPr>
          <w:rFonts w:ascii="Tahoma" w:hAnsi="Tahoma" w:cs="Tahoma"/>
          <w:sz w:val="21"/>
          <w:szCs w:val="21"/>
        </w:rPr>
      </w:pPr>
      <w:r w:rsidRPr="00D637F5">
        <w:rPr>
          <w:rFonts w:ascii="Tahoma" w:hAnsi="Tahoma" w:cs="Tahoma"/>
          <w:sz w:val="21"/>
          <w:szCs w:val="21"/>
        </w:rPr>
        <w:t>Capital</w:t>
      </w:r>
      <w:r w:rsidRPr="00D637F5">
        <w:rPr>
          <w:rFonts w:ascii="Tahoma" w:hAnsi="Tahoma" w:cs="Tahoma"/>
          <w:sz w:val="21"/>
          <w:szCs w:val="21"/>
        </w:rPr>
        <w:tab/>
      </w:r>
      <w:r w:rsidRPr="00D637F5">
        <w:rPr>
          <w:rFonts w:ascii="Tahoma" w:hAnsi="Tahoma" w:cs="Tahoma"/>
          <w:sz w:val="21"/>
          <w:szCs w:val="21"/>
        </w:rPr>
        <w:tab/>
      </w:r>
      <w:r w:rsidRPr="00D637F5">
        <w:rPr>
          <w:rFonts w:ascii="Tahoma" w:hAnsi="Tahoma" w:cs="Tahoma"/>
          <w:sz w:val="21"/>
          <w:szCs w:val="21"/>
        </w:rPr>
        <w:tab/>
      </w:r>
      <w:r w:rsidRPr="00D637F5">
        <w:rPr>
          <w:rFonts w:ascii="Tahoma" w:hAnsi="Tahoma" w:cs="Tahoma"/>
          <w:sz w:val="21"/>
          <w:szCs w:val="21"/>
        </w:rPr>
        <w:tab/>
        <w:t>Interest</w:t>
      </w:r>
    </w:p>
    <w:p w:rsidR="007A3B8B" w:rsidRPr="00D637F5" w:rsidRDefault="007A3B8B" w:rsidP="007A3B8B">
      <w:pPr>
        <w:widowControl w:val="0"/>
        <w:numPr>
          <w:ilvl w:val="0"/>
          <w:numId w:val="8"/>
        </w:numPr>
        <w:tabs>
          <w:tab w:val="left" w:pos="720"/>
        </w:tabs>
        <w:suppressAutoHyphens/>
        <w:ind w:left="0" w:firstLine="0"/>
        <w:jc w:val="both"/>
        <w:rPr>
          <w:rFonts w:ascii="Tahoma" w:hAnsi="Tahoma" w:cs="Tahoma"/>
          <w:sz w:val="21"/>
          <w:szCs w:val="21"/>
        </w:rPr>
      </w:pPr>
      <w:r w:rsidRPr="00D637F5">
        <w:rPr>
          <w:rFonts w:ascii="Tahoma" w:hAnsi="Tahoma" w:cs="Tahoma"/>
          <w:sz w:val="21"/>
          <w:szCs w:val="21"/>
        </w:rPr>
        <w:t>Entrepreneurship</w:t>
      </w:r>
      <w:r w:rsidRPr="00D637F5">
        <w:rPr>
          <w:rFonts w:ascii="Tahoma" w:hAnsi="Tahoma" w:cs="Tahoma"/>
          <w:sz w:val="21"/>
          <w:szCs w:val="21"/>
        </w:rPr>
        <w:tab/>
      </w:r>
      <w:r w:rsidRPr="00D637F5">
        <w:rPr>
          <w:rFonts w:ascii="Tahoma" w:hAnsi="Tahoma" w:cs="Tahoma"/>
          <w:sz w:val="21"/>
          <w:szCs w:val="21"/>
        </w:rPr>
        <w:tab/>
        <w:t>Profit</w:t>
      </w:r>
    </w:p>
    <w:p w:rsidR="007A3B8B" w:rsidRPr="00D637F5" w:rsidRDefault="007A3B8B" w:rsidP="007A3B8B">
      <w:pPr>
        <w:widowControl w:val="0"/>
        <w:suppressAutoHyphens/>
        <w:jc w:val="both"/>
        <w:rPr>
          <w:rFonts w:ascii="Tahoma" w:hAnsi="Tahoma" w:cs="Tahoma"/>
          <w:b/>
          <w:sz w:val="21"/>
          <w:szCs w:val="21"/>
          <w:u w:val="single"/>
        </w:rPr>
      </w:pPr>
    </w:p>
    <w:p w:rsidR="007A3B8B" w:rsidRPr="00D637F5" w:rsidRDefault="007A3B8B" w:rsidP="007A3B8B">
      <w:pPr>
        <w:widowControl w:val="0"/>
        <w:suppressAutoHyphens/>
        <w:jc w:val="both"/>
        <w:rPr>
          <w:rFonts w:ascii="Tahoma" w:hAnsi="Tahoma" w:cs="Tahoma"/>
          <w:b/>
          <w:sz w:val="21"/>
          <w:szCs w:val="21"/>
        </w:rPr>
      </w:pPr>
      <w:r w:rsidRPr="00D637F5">
        <w:rPr>
          <w:rFonts w:ascii="Tahoma" w:hAnsi="Tahoma" w:cs="Tahoma"/>
          <w:b/>
          <w:sz w:val="21"/>
          <w:szCs w:val="21"/>
        </w:rPr>
        <w:t>FACTORS DETERMINING VOLUME OF PRODUCTION</w:t>
      </w:r>
    </w:p>
    <w:p w:rsidR="007A3B8B" w:rsidRPr="00D637F5" w:rsidRDefault="007A3B8B" w:rsidP="007A3B8B">
      <w:pPr>
        <w:widowControl w:val="0"/>
        <w:numPr>
          <w:ilvl w:val="1"/>
          <w:numId w:val="8"/>
        </w:numPr>
        <w:tabs>
          <w:tab w:val="clear" w:pos="1080"/>
        </w:tabs>
        <w:suppressAutoHyphens/>
        <w:ind w:left="720"/>
        <w:jc w:val="both"/>
        <w:rPr>
          <w:rFonts w:ascii="Tahoma" w:hAnsi="Tahoma" w:cs="Tahoma"/>
          <w:sz w:val="21"/>
          <w:szCs w:val="21"/>
        </w:rPr>
      </w:pPr>
      <w:r w:rsidRPr="00D637F5">
        <w:rPr>
          <w:rFonts w:ascii="Tahoma" w:hAnsi="Tahoma" w:cs="Tahoma"/>
          <w:sz w:val="21"/>
          <w:szCs w:val="21"/>
        </w:rPr>
        <w:t>Availability of capital to a producer.</w:t>
      </w:r>
    </w:p>
    <w:p w:rsidR="007A3B8B" w:rsidRPr="00D637F5" w:rsidRDefault="007A3B8B" w:rsidP="007A3B8B">
      <w:pPr>
        <w:widowControl w:val="0"/>
        <w:numPr>
          <w:ilvl w:val="1"/>
          <w:numId w:val="8"/>
        </w:numPr>
        <w:tabs>
          <w:tab w:val="clear" w:pos="1080"/>
        </w:tabs>
        <w:suppressAutoHyphens/>
        <w:ind w:left="720"/>
        <w:jc w:val="both"/>
        <w:rPr>
          <w:rFonts w:ascii="Tahoma" w:hAnsi="Tahoma" w:cs="Tahoma"/>
          <w:sz w:val="21"/>
          <w:szCs w:val="21"/>
        </w:rPr>
      </w:pPr>
      <w:r w:rsidRPr="00D637F5">
        <w:rPr>
          <w:rFonts w:ascii="Tahoma" w:hAnsi="Tahoma" w:cs="Tahoma"/>
          <w:sz w:val="21"/>
          <w:szCs w:val="21"/>
        </w:rPr>
        <w:t>Availability of raw materials.</w:t>
      </w:r>
    </w:p>
    <w:p w:rsidR="007A3B8B" w:rsidRPr="00D637F5" w:rsidRDefault="007A3B8B" w:rsidP="007A3B8B">
      <w:pPr>
        <w:widowControl w:val="0"/>
        <w:suppressAutoHyphens/>
        <w:ind w:left="720" w:hanging="360"/>
        <w:rPr>
          <w:rFonts w:ascii="Tahoma" w:hAnsi="Tahoma" w:cs="Tahoma"/>
          <w:sz w:val="21"/>
          <w:szCs w:val="21"/>
        </w:rPr>
      </w:pPr>
      <w:r w:rsidRPr="00D637F5">
        <w:rPr>
          <w:rFonts w:ascii="Tahoma" w:hAnsi="Tahoma" w:cs="Tahoma"/>
          <w:sz w:val="21"/>
          <w:szCs w:val="21"/>
        </w:rPr>
        <w:t>3.   Level of efficiency in management.</w:t>
      </w:r>
    </w:p>
    <w:p w:rsidR="007A3B8B" w:rsidRPr="00D637F5" w:rsidRDefault="007A3B8B" w:rsidP="007A3B8B">
      <w:pPr>
        <w:widowControl w:val="0"/>
        <w:suppressAutoHyphens/>
        <w:ind w:left="720" w:hanging="360"/>
        <w:rPr>
          <w:rFonts w:ascii="Tahoma" w:hAnsi="Tahoma" w:cs="Tahoma"/>
          <w:sz w:val="21"/>
          <w:szCs w:val="21"/>
        </w:rPr>
      </w:pPr>
      <w:r w:rsidRPr="00D637F5">
        <w:rPr>
          <w:rFonts w:ascii="Tahoma" w:hAnsi="Tahoma" w:cs="Tahoma"/>
          <w:sz w:val="21"/>
          <w:szCs w:val="21"/>
        </w:rPr>
        <w:t>4.   Size of market.</w:t>
      </w:r>
    </w:p>
    <w:p w:rsidR="007A3B8B" w:rsidRPr="00D637F5" w:rsidRDefault="007A3B8B" w:rsidP="007A3B8B">
      <w:pPr>
        <w:widowControl w:val="0"/>
        <w:suppressAutoHyphens/>
        <w:ind w:left="720" w:hanging="360"/>
        <w:jc w:val="both"/>
        <w:rPr>
          <w:rFonts w:ascii="Tahoma" w:hAnsi="Tahoma" w:cs="Tahoma"/>
          <w:sz w:val="21"/>
          <w:szCs w:val="21"/>
        </w:rPr>
      </w:pPr>
      <w:r w:rsidRPr="00D637F5">
        <w:rPr>
          <w:rFonts w:ascii="Tahoma" w:hAnsi="Tahoma" w:cs="Tahoma"/>
          <w:sz w:val="21"/>
          <w:szCs w:val="21"/>
        </w:rPr>
        <w:t>5.   Efficiency of other factors of production.</w:t>
      </w:r>
    </w:p>
    <w:p w:rsidR="007A3B8B" w:rsidRPr="00D637F5" w:rsidRDefault="007A3B8B" w:rsidP="007A3B8B">
      <w:pPr>
        <w:widowControl w:val="0"/>
        <w:suppressAutoHyphens/>
        <w:ind w:left="720" w:hanging="360"/>
        <w:jc w:val="both"/>
        <w:rPr>
          <w:rFonts w:ascii="Tahoma" w:hAnsi="Tahoma" w:cs="Tahoma"/>
          <w:sz w:val="21"/>
          <w:szCs w:val="21"/>
        </w:rPr>
      </w:pPr>
      <w:r w:rsidRPr="00D637F5">
        <w:rPr>
          <w:rFonts w:ascii="Tahoma" w:hAnsi="Tahoma" w:cs="Tahoma"/>
          <w:sz w:val="21"/>
          <w:szCs w:val="21"/>
        </w:rPr>
        <w:t>6.   High level of technology.</w:t>
      </w:r>
    </w:p>
    <w:p w:rsidR="007A3B8B" w:rsidRPr="00D637F5" w:rsidRDefault="007A3B8B" w:rsidP="007A3B8B">
      <w:pPr>
        <w:widowControl w:val="0"/>
        <w:suppressAutoHyphens/>
        <w:ind w:left="720" w:hanging="360"/>
        <w:jc w:val="both"/>
        <w:rPr>
          <w:rFonts w:ascii="Tahoma" w:hAnsi="Tahoma" w:cs="Tahoma"/>
          <w:sz w:val="21"/>
          <w:szCs w:val="21"/>
        </w:rPr>
      </w:pPr>
      <w:r w:rsidRPr="00D637F5">
        <w:rPr>
          <w:rFonts w:ascii="Tahoma" w:hAnsi="Tahoma" w:cs="Tahoma"/>
          <w:sz w:val="21"/>
          <w:szCs w:val="21"/>
        </w:rPr>
        <w:t>7.   The nature of the product.</w:t>
      </w:r>
    </w:p>
    <w:p w:rsidR="007A3B8B" w:rsidRPr="00D637F5" w:rsidRDefault="007A3B8B" w:rsidP="007A3B8B">
      <w:pPr>
        <w:jc w:val="both"/>
        <w:rPr>
          <w:rFonts w:ascii="Tahoma" w:hAnsi="Tahoma" w:cs="Tahoma"/>
          <w:b/>
          <w:sz w:val="21"/>
          <w:szCs w:val="21"/>
          <w:u w:val="single"/>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IMPORTANCE OF PRODUCTION</w:t>
      </w:r>
    </w:p>
    <w:p w:rsidR="007A3B8B" w:rsidRPr="00D637F5" w:rsidRDefault="007A3B8B" w:rsidP="007A3B8B">
      <w:pPr>
        <w:numPr>
          <w:ilvl w:val="0"/>
          <w:numId w:val="51"/>
        </w:numPr>
        <w:jc w:val="both"/>
        <w:rPr>
          <w:rFonts w:ascii="Tahoma" w:hAnsi="Tahoma" w:cs="Tahoma"/>
          <w:sz w:val="21"/>
          <w:szCs w:val="21"/>
        </w:rPr>
      </w:pPr>
      <w:r w:rsidRPr="00D637F5">
        <w:rPr>
          <w:rFonts w:ascii="Tahoma" w:hAnsi="Tahoma" w:cs="Tahoma"/>
          <w:sz w:val="21"/>
          <w:szCs w:val="21"/>
        </w:rPr>
        <w:t>It helps to ensure availability of goods and services.</w:t>
      </w:r>
    </w:p>
    <w:p w:rsidR="007A3B8B" w:rsidRPr="00D637F5" w:rsidRDefault="007A3B8B" w:rsidP="007A3B8B">
      <w:pPr>
        <w:numPr>
          <w:ilvl w:val="0"/>
          <w:numId w:val="51"/>
        </w:numPr>
        <w:jc w:val="both"/>
        <w:rPr>
          <w:rFonts w:ascii="Tahoma" w:hAnsi="Tahoma" w:cs="Tahoma"/>
          <w:sz w:val="21"/>
          <w:szCs w:val="21"/>
        </w:rPr>
      </w:pPr>
      <w:r w:rsidRPr="00D637F5">
        <w:rPr>
          <w:rFonts w:ascii="Tahoma" w:hAnsi="Tahoma" w:cs="Tahoma"/>
          <w:sz w:val="21"/>
          <w:szCs w:val="21"/>
        </w:rPr>
        <w:t>It helps to improve standard of living of people.</w:t>
      </w:r>
    </w:p>
    <w:p w:rsidR="007A3B8B" w:rsidRPr="00D637F5" w:rsidRDefault="007A3B8B" w:rsidP="007A3B8B">
      <w:pPr>
        <w:numPr>
          <w:ilvl w:val="0"/>
          <w:numId w:val="51"/>
        </w:numPr>
        <w:jc w:val="both"/>
        <w:rPr>
          <w:rFonts w:ascii="Tahoma" w:hAnsi="Tahoma" w:cs="Tahoma"/>
          <w:sz w:val="21"/>
          <w:szCs w:val="21"/>
        </w:rPr>
      </w:pPr>
      <w:r w:rsidRPr="00D637F5">
        <w:rPr>
          <w:rFonts w:ascii="Tahoma" w:hAnsi="Tahoma" w:cs="Tahoma"/>
          <w:sz w:val="21"/>
          <w:szCs w:val="21"/>
        </w:rPr>
        <w:t>It helps to provide employment opportunities to people.</w:t>
      </w:r>
    </w:p>
    <w:p w:rsidR="007A3B8B" w:rsidRPr="00D637F5" w:rsidRDefault="007A3B8B" w:rsidP="007A3B8B">
      <w:pPr>
        <w:numPr>
          <w:ilvl w:val="0"/>
          <w:numId w:val="51"/>
        </w:numPr>
        <w:jc w:val="both"/>
        <w:rPr>
          <w:rFonts w:ascii="Tahoma" w:hAnsi="Tahoma" w:cs="Tahoma"/>
          <w:sz w:val="21"/>
          <w:szCs w:val="21"/>
        </w:rPr>
      </w:pPr>
      <w:r w:rsidRPr="00D637F5">
        <w:rPr>
          <w:rFonts w:ascii="Tahoma" w:hAnsi="Tahoma" w:cs="Tahoma"/>
          <w:sz w:val="21"/>
          <w:szCs w:val="21"/>
        </w:rPr>
        <w:t>It helps to enhance increment in people wealth.</w:t>
      </w:r>
    </w:p>
    <w:p w:rsidR="007A3B8B" w:rsidRPr="00D637F5" w:rsidRDefault="007A3B8B" w:rsidP="007A3B8B">
      <w:pPr>
        <w:numPr>
          <w:ilvl w:val="0"/>
          <w:numId w:val="51"/>
        </w:numPr>
        <w:jc w:val="both"/>
        <w:rPr>
          <w:rFonts w:ascii="Tahoma" w:hAnsi="Tahoma" w:cs="Tahoma"/>
          <w:sz w:val="21"/>
          <w:szCs w:val="21"/>
        </w:rPr>
      </w:pPr>
      <w:r w:rsidRPr="00D637F5">
        <w:rPr>
          <w:rFonts w:ascii="Tahoma" w:hAnsi="Tahoma" w:cs="Tahoma"/>
          <w:sz w:val="21"/>
          <w:szCs w:val="21"/>
        </w:rPr>
        <w:t>It helps to boost the country’s export potentials.</w:t>
      </w:r>
    </w:p>
    <w:p w:rsidR="007A3B8B" w:rsidRPr="00D637F5" w:rsidRDefault="007A3B8B" w:rsidP="007A3B8B">
      <w:pPr>
        <w:numPr>
          <w:ilvl w:val="0"/>
          <w:numId w:val="51"/>
        </w:numPr>
        <w:jc w:val="both"/>
        <w:rPr>
          <w:rFonts w:ascii="Tahoma" w:hAnsi="Tahoma" w:cs="Tahoma"/>
          <w:sz w:val="21"/>
          <w:szCs w:val="21"/>
        </w:rPr>
      </w:pPr>
      <w:r w:rsidRPr="00D637F5">
        <w:rPr>
          <w:rFonts w:ascii="Tahoma" w:hAnsi="Tahoma" w:cs="Tahoma"/>
          <w:sz w:val="21"/>
          <w:szCs w:val="21"/>
        </w:rPr>
        <w:lastRenderedPageBreak/>
        <w:t xml:space="preserve">It helps in the acquisition of skills. </w:t>
      </w:r>
    </w:p>
    <w:p w:rsidR="007A3B8B" w:rsidRPr="00D637F5" w:rsidRDefault="007A3B8B" w:rsidP="007A3B8B">
      <w:pPr>
        <w:numPr>
          <w:ilvl w:val="0"/>
          <w:numId w:val="51"/>
        </w:numPr>
        <w:jc w:val="both"/>
        <w:rPr>
          <w:rFonts w:ascii="Tahoma" w:hAnsi="Tahoma" w:cs="Tahoma"/>
          <w:sz w:val="21"/>
          <w:szCs w:val="21"/>
        </w:rPr>
      </w:pPr>
      <w:r w:rsidRPr="00D637F5">
        <w:rPr>
          <w:rFonts w:ascii="Tahoma" w:hAnsi="Tahoma" w:cs="Tahoma"/>
          <w:sz w:val="21"/>
          <w:szCs w:val="21"/>
        </w:rPr>
        <w:t>It helps to generate income for the government.</w:t>
      </w:r>
    </w:p>
    <w:p w:rsidR="007A3B8B" w:rsidRPr="00D637F5" w:rsidRDefault="007A3B8B" w:rsidP="007A3B8B">
      <w:pPr>
        <w:rPr>
          <w:rFonts w:ascii="Tahoma" w:hAnsi="Tahoma" w:cs="Tahoma"/>
          <w:b/>
          <w:sz w:val="21"/>
          <w:szCs w:val="21"/>
        </w:rPr>
      </w:pPr>
    </w:p>
    <w:p w:rsidR="007A3B8B" w:rsidRPr="00D637F5" w:rsidRDefault="007A3B8B" w:rsidP="007A3B8B">
      <w:pPr>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widowControl w:val="0"/>
        <w:numPr>
          <w:ilvl w:val="0"/>
          <w:numId w:val="83"/>
        </w:numPr>
        <w:suppressAutoHyphens/>
        <w:rPr>
          <w:rFonts w:ascii="Tahoma" w:hAnsi="Tahoma" w:cs="Tahoma"/>
          <w:sz w:val="21"/>
          <w:szCs w:val="21"/>
        </w:rPr>
      </w:pPr>
      <w:r w:rsidRPr="00D637F5">
        <w:rPr>
          <w:rFonts w:ascii="Tahoma" w:hAnsi="Tahoma" w:cs="Tahoma"/>
          <w:sz w:val="21"/>
          <w:szCs w:val="21"/>
        </w:rPr>
        <w:t>Define Production.</w:t>
      </w:r>
    </w:p>
    <w:p w:rsidR="007A3B8B" w:rsidRPr="00D637F5" w:rsidRDefault="007A3B8B" w:rsidP="007A3B8B">
      <w:pPr>
        <w:widowControl w:val="0"/>
        <w:numPr>
          <w:ilvl w:val="0"/>
          <w:numId w:val="83"/>
        </w:numPr>
        <w:suppressAutoHyphens/>
        <w:rPr>
          <w:rFonts w:ascii="Tahoma" w:hAnsi="Tahoma" w:cs="Tahoma"/>
          <w:sz w:val="21"/>
          <w:szCs w:val="21"/>
        </w:rPr>
      </w:pPr>
      <w:r w:rsidRPr="00D637F5">
        <w:rPr>
          <w:rFonts w:ascii="Tahoma" w:hAnsi="Tahoma" w:cs="Tahoma"/>
          <w:sz w:val="21"/>
          <w:szCs w:val="21"/>
        </w:rPr>
        <w:t>When is production said to be completed in economics?</w:t>
      </w:r>
    </w:p>
    <w:p w:rsidR="007A3B8B" w:rsidRPr="00D637F5" w:rsidRDefault="007A3B8B" w:rsidP="007A3B8B">
      <w:pPr>
        <w:widowControl w:val="0"/>
        <w:numPr>
          <w:ilvl w:val="0"/>
          <w:numId w:val="83"/>
        </w:numPr>
        <w:suppressAutoHyphens/>
        <w:rPr>
          <w:rFonts w:ascii="Tahoma" w:hAnsi="Tahoma" w:cs="Tahoma"/>
          <w:sz w:val="21"/>
          <w:szCs w:val="21"/>
        </w:rPr>
      </w:pPr>
      <w:r w:rsidRPr="00D637F5">
        <w:rPr>
          <w:rFonts w:ascii="Tahoma" w:hAnsi="Tahoma" w:cs="Tahoma"/>
          <w:sz w:val="21"/>
          <w:szCs w:val="21"/>
        </w:rPr>
        <w:t>List the agents / factors of production and give their rewards.</w:t>
      </w:r>
    </w:p>
    <w:p w:rsidR="007A3B8B" w:rsidRPr="00D637F5" w:rsidRDefault="007A3B8B" w:rsidP="007A3B8B">
      <w:pPr>
        <w:rPr>
          <w:rFonts w:ascii="Tahoma" w:hAnsi="Tahoma" w:cs="Tahoma"/>
          <w:b/>
          <w:sz w:val="21"/>
          <w:szCs w:val="21"/>
        </w:rPr>
      </w:pPr>
    </w:p>
    <w:p w:rsidR="007A3B8B" w:rsidRPr="00D637F5" w:rsidRDefault="007A3B8B" w:rsidP="007A3B8B">
      <w:pPr>
        <w:rPr>
          <w:rFonts w:ascii="Tahoma" w:hAnsi="Tahoma" w:cs="Tahoma"/>
          <w:b/>
          <w:sz w:val="21"/>
          <w:szCs w:val="21"/>
        </w:rPr>
      </w:pPr>
      <w:r w:rsidRPr="00D637F5">
        <w:rPr>
          <w:rFonts w:ascii="Tahoma" w:hAnsi="Tahoma" w:cs="Tahoma"/>
          <w:b/>
          <w:sz w:val="21"/>
          <w:szCs w:val="21"/>
        </w:rPr>
        <w:t>READING ASSIGNMENT</w:t>
      </w:r>
    </w:p>
    <w:p w:rsidR="007A3B8B" w:rsidRPr="00D637F5" w:rsidRDefault="007A3B8B" w:rsidP="007A3B8B">
      <w:pPr>
        <w:widowControl w:val="0"/>
        <w:suppressAutoHyphens/>
        <w:rPr>
          <w:rFonts w:ascii="Tahoma" w:hAnsi="Tahoma" w:cs="Tahoma"/>
          <w:sz w:val="21"/>
          <w:szCs w:val="21"/>
        </w:rPr>
      </w:pPr>
      <w:r w:rsidRPr="00D637F5">
        <w:rPr>
          <w:rFonts w:ascii="Tahoma" w:hAnsi="Tahoma" w:cs="Tahoma"/>
          <w:sz w:val="21"/>
          <w:szCs w:val="21"/>
        </w:rPr>
        <w:t>Amplified and Simplified Economics for SSS by Femi Longe page 41-45</w:t>
      </w:r>
    </w:p>
    <w:p w:rsidR="007A3B8B" w:rsidRPr="00D637F5" w:rsidRDefault="007A3B8B" w:rsidP="007A3B8B">
      <w:pPr>
        <w:widowControl w:val="0"/>
        <w:tabs>
          <w:tab w:val="left" w:pos="720"/>
        </w:tabs>
        <w:suppressAutoHyphens/>
        <w:rPr>
          <w:rFonts w:ascii="Tahoma" w:hAnsi="Tahoma" w:cs="Tahoma"/>
          <w:b/>
          <w:sz w:val="21"/>
          <w:szCs w:val="21"/>
        </w:rPr>
      </w:pPr>
    </w:p>
    <w:p w:rsidR="007A3B8B" w:rsidRPr="00D637F5" w:rsidRDefault="007A3B8B" w:rsidP="007A3B8B">
      <w:pPr>
        <w:widowControl w:val="0"/>
        <w:tabs>
          <w:tab w:val="left" w:pos="720"/>
        </w:tabs>
        <w:suppressAutoHyphens/>
        <w:rPr>
          <w:rFonts w:ascii="Tahoma" w:hAnsi="Tahoma" w:cs="Tahoma"/>
          <w:b/>
          <w:sz w:val="21"/>
          <w:szCs w:val="21"/>
        </w:rPr>
      </w:pPr>
      <w:r w:rsidRPr="00D637F5">
        <w:rPr>
          <w:rFonts w:ascii="Tahoma" w:hAnsi="Tahoma" w:cs="Tahoma"/>
          <w:b/>
          <w:sz w:val="21"/>
          <w:szCs w:val="21"/>
        </w:rPr>
        <w:t>GENERAL EVALUATION QUESTIONS</w:t>
      </w:r>
    </w:p>
    <w:p w:rsidR="007A3B8B" w:rsidRPr="00D637F5" w:rsidRDefault="007A3B8B" w:rsidP="007A3B8B">
      <w:pPr>
        <w:widowControl w:val="0"/>
        <w:numPr>
          <w:ilvl w:val="1"/>
          <w:numId w:val="9"/>
        </w:numPr>
        <w:tabs>
          <w:tab w:val="clear" w:pos="1080"/>
        </w:tabs>
        <w:suppressAutoHyphens/>
        <w:ind w:left="720"/>
        <w:rPr>
          <w:rFonts w:ascii="Tahoma" w:hAnsi="Tahoma" w:cs="Tahoma"/>
          <w:sz w:val="21"/>
          <w:szCs w:val="21"/>
        </w:rPr>
      </w:pPr>
      <w:r w:rsidRPr="00D637F5">
        <w:rPr>
          <w:rFonts w:ascii="Tahoma" w:hAnsi="Tahoma" w:cs="Tahoma"/>
          <w:sz w:val="21"/>
          <w:szCs w:val="21"/>
        </w:rPr>
        <w:t>What is meant by the term production?</w:t>
      </w:r>
    </w:p>
    <w:p w:rsidR="007A3B8B" w:rsidRPr="00D637F5" w:rsidRDefault="007A3B8B" w:rsidP="007A3B8B">
      <w:pPr>
        <w:widowControl w:val="0"/>
        <w:numPr>
          <w:ilvl w:val="1"/>
          <w:numId w:val="9"/>
        </w:numPr>
        <w:tabs>
          <w:tab w:val="clear" w:pos="1080"/>
        </w:tabs>
        <w:suppressAutoHyphens/>
        <w:ind w:left="720"/>
        <w:rPr>
          <w:rFonts w:ascii="Tahoma" w:hAnsi="Tahoma" w:cs="Tahoma"/>
          <w:sz w:val="21"/>
          <w:szCs w:val="21"/>
        </w:rPr>
      </w:pPr>
      <w:r w:rsidRPr="00D637F5">
        <w:rPr>
          <w:rFonts w:ascii="Tahoma" w:hAnsi="Tahoma" w:cs="Tahoma"/>
          <w:sz w:val="21"/>
          <w:szCs w:val="21"/>
        </w:rPr>
        <w:t>Explain with examples the following type of production.</w:t>
      </w:r>
    </w:p>
    <w:p w:rsidR="007A3B8B" w:rsidRPr="00D637F5" w:rsidRDefault="007A3B8B" w:rsidP="007A3B8B">
      <w:pPr>
        <w:widowControl w:val="0"/>
        <w:suppressAutoHyphens/>
        <w:ind w:left="720"/>
        <w:rPr>
          <w:rFonts w:ascii="Tahoma" w:hAnsi="Tahoma" w:cs="Tahoma"/>
          <w:sz w:val="21"/>
          <w:szCs w:val="21"/>
        </w:rPr>
      </w:pPr>
      <w:r w:rsidRPr="00D637F5">
        <w:rPr>
          <w:rFonts w:ascii="Tahoma" w:hAnsi="Tahoma" w:cs="Tahoma"/>
          <w:sz w:val="21"/>
          <w:szCs w:val="21"/>
        </w:rPr>
        <w:t>(a) Direct production    (b) indirect production</w:t>
      </w:r>
    </w:p>
    <w:p w:rsidR="007A3B8B" w:rsidRPr="00D637F5" w:rsidRDefault="007A3B8B" w:rsidP="007A3B8B">
      <w:pPr>
        <w:widowControl w:val="0"/>
        <w:numPr>
          <w:ilvl w:val="1"/>
          <w:numId w:val="9"/>
        </w:numPr>
        <w:tabs>
          <w:tab w:val="clear" w:pos="1080"/>
        </w:tabs>
        <w:suppressAutoHyphens/>
        <w:ind w:left="720"/>
        <w:rPr>
          <w:rFonts w:ascii="Tahoma" w:hAnsi="Tahoma" w:cs="Tahoma"/>
          <w:sz w:val="21"/>
          <w:szCs w:val="21"/>
        </w:rPr>
      </w:pPr>
      <w:r w:rsidRPr="00D637F5">
        <w:rPr>
          <w:rFonts w:ascii="Tahoma" w:hAnsi="Tahoma" w:cs="Tahoma"/>
          <w:sz w:val="21"/>
          <w:szCs w:val="21"/>
        </w:rPr>
        <w:t>Differentiate between consumer goods and capital goods.</w:t>
      </w:r>
    </w:p>
    <w:p w:rsidR="007A3B8B" w:rsidRPr="00D637F5" w:rsidRDefault="007A3B8B" w:rsidP="007A3B8B">
      <w:pPr>
        <w:widowControl w:val="0"/>
        <w:numPr>
          <w:ilvl w:val="1"/>
          <w:numId w:val="9"/>
        </w:numPr>
        <w:tabs>
          <w:tab w:val="clear" w:pos="1080"/>
        </w:tabs>
        <w:suppressAutoHyphens/>
        <w:ind w:left="720"/>
        <w:rPr>
          <w:rFonts w:ascii="Tahoma" w:hAnsi="Tahoma" w:cs="Tahoma"/>
          <w:sz w:val="21"/>
          <w:szCs w:val="21"/>
        </w:rPr>
      </w:pPr>
      <w:r w:rsidRPr="00D637F5">
        <w:rPr>
          <w:rFonts w:ascii="Tahoma" w:hAnsi="Tahoma" w:cs="Tahoma"/>
          <w:sz w:val="21"/>
          <w:szCs w:val="21"/>
        </w:rPr>
        <w:t>Discuss three importance of production</w:t>
      </w:r>
    </w:p>
    <w:p w:rsidR="007A3B8B" w:rsidRPr="00D637F5" w:rsidRDefault="007A3B8B" w:rsidP="007A3B8B">
      <w:pPr>
        <w:rPr>
          <w:rFonts w:ascii="Tahoma" w:hAnsi="Tahoma" w:cs="Tahoma"/>
          <w:b/>
          <w:sz w:val="21"/>
          <w:szCs w:val="21"/>
        </w:rPr>
      </w:pPr>
    </w:p>
    <w:p w:rsidR="007A3B8B" w:rsidRPr="00D637F5" w:rsidRDefault="007A3B8B" w:rsidP="007A3B8B">
      <w:pPr>
        <w:rPr>
          <w:rFonts w:ascii="Tahoma" w:hAnsi="Tahoma" w:cs="Tahoma"/>
          <w:b/>
          <w:sz w:val="21"/>
          <w:szCs w:val="21"/>
        </w:rPr>
      </w:pPr>
      <w:r w:rsidRPr="00D637F5">
        <w:rPr>
          <w:rFonts w:ascii="Tahoma" w:hAnsi="Tahoma" w:cs="Tahoma"/>
          <w:b/>
          <w:sz w:val="21"/>
          <w:szCs w:val="21"/>
        </w:rPr>
        <w:t>WEEKEND ASSIGNMENT</w:t>
      </w:r>
    </w:p>
    <w:p w:rsidR="007A3B8B" w:rsidRPr="00D637F5" w:rsidRDefault="007A3B8B" w:rsidP="007A3B8B">
      <w:pPr>
        <w:widowControl w:val="0"/>
        <w:numPr>
          <w:ilvl w:val="0"/>
          <w:numId w:val="52"/>
        </w:numPr>
        <w:suppressAutoHyphens/>
        <w:rPr>
          <w:rFonts w:ascii="Tahoma" w:hAnsi="Tahoma" w:cs="Tahoma"/>
          <w:sz w:val="21"/>
          <w:szCs w:val="21"/>
        </w:rPr>
      </w:pPr>
      <w:r w:rsidRPr="00D637F5">
        <w:rPr>
          <w:rFonts w:ascii="Tahoma" w:hAnsi="Tahoma" w:cs="Tahoma"/>
          <w:sz w:val="21"/>
          <w:szCs w:val="21"/>
        </w:rPr>
        <w:t>The reward for entrepreneurship is : a) Rent b) Wages  c) Interest d) Profit</w:t>
      </w:r>
    </w:p>
    <w:p w:rsidR="007A3B8B" w:rsidRPr="00D637F5" w:rsidRDefault="007A3B8B" w:rsidP="007A3B8B">
      <w:pPr>
        <w:widowControl w:val="0"/>
        <w:numPr>
          <w:ilvl w:val="0"/>
          <w:numId w:val="52"/>
        </w:numPr>
        <w:suppressAutoHyphens/>
        <w:rPr>
          <w:rFonts w:ascii="Tahoma" w:hAnsi="Tahoma" w:cs="Tahoma"/>
          <w:sz w:val="21"/>
          <w:szCs w:val="21"/>
        </w:rPr>
      </w:pPr>
      <w:r w:rsidRPr="00D637F5">
        <w:rPr>
          <w:rFonts w:ascii="Tahoma" w:hAnsi="Tahoma" w:cs="Tahoma"/>
          <w:sz w:val="21"/>
          <w:szCs w:val="21"/>
        </w:rPr>
        <w:t xml:space="preserve">Which of the following is a reward to a factor of production  a) Interest b) Donation c) Gift d) Subsidy </w:t>
      </w:r>
    </w:p>
    <w:p w:rsidR="007A3B8B" w:rsidRPr="00D637F5" w:rsidRDefault="007A3B8B" w:rsidP="007A3B8B">
      <w:pPr>
        <w:widowControl w:val="0"/>
        <w:numPr>
          <w:ilvl w:val="0"/>
          <w:numId w:val="52"/>
        </w:numPr>
        <w:suppressAutoHyphens/>
        <w:rPr>
          <w:rFonts w:ascii="Tahoma" w:hAnsi="Tahoma" w:cs="Tahoma"/>
          <w:sz w:val="21"/>
          <w:szCs w:val="21"/>
        </w:rPr>
      </w:pPr>
      <w:r w:rsidRPr="00D637F5">
        <w:rPr>
          <w:rFonts w:ascii="Tahoma" w:hAnsi="Tahoma" w:cs="Tahoma"/>
          <w:sz w:val="21"/>
          <w:szCs w:val="21"/>
        </w:rPr>
        <w:t xml:space="preserve">Land is a factor of production because it a) is a free gift of nature b) Contains valuable minerals resources c) assists in the creation of utility  d) is owned by individuals and governments </w:t>
      </w:r>
    </w:p>
    <w:p w:rsidR="007A3B8B" w:rsidRPr="00D637F5" w:rsidRDefault="007A3B8B" w:rsidP="007A3B8B">
      <w:pPr>
        <w:widowControl w:val="0"/>
        <w:numPr>
          <w:ilvl w:val="0"/>
          <w:numId w:val="52"/>
        </w:numPr>
        <w:suppressAutoHyphens/>
        <w:rPr>
          <w:rFonts w:ascii="Tahoma" w:hAnsi="Tahoma" w:cs="Tahoma"/>
          <w:sz w:val="21"/>
          <w:szCs w:val="21"/>
        </w:rPr>
      </w:pPr>
      <w:r w:rsidRPr="00D637F5">
        <w:rPr>
          <w:rFonts w:ascii="Tahoma" w:hAnsi="Tahoma" w:cs="Tahoma"/>
          <w:sz w:val="21"/>
          <w:szCs w:val="21"/>
        </w:rPr>
        <w:t>Which of the following factors of production consists of man made goods a) Land b) Labour c) Capital d) Entrepreneur</w:t>
      </w:r>
    </w:p>
    <w:p w:rsidR="007A3B8B" w:rsidRPr="00D637F5" w:rsidRDefault="007A3B8B" w:rsidP="007A3B8B">
      <w:pPr>
        <w:widowControl w:val="0"/>
        <w:numPr>
          <w:ilvl w:val="0"/>
          <w:numId w:val="52"/>
        </w:numPr>
        <w:suppressAutoHyphens/>
        <w:rPr>
          <w:rFonts w:ascii="Tahoma" w:hAnsi="Tahoma" w:cs="Tahoma"/>
          <w:sz w:val="21"/>
          <w:szCs w:val="21"/>
        </w:rPr>
      </w:pPr>
      <w:r w:rsidRPr="00D637F5">
        <w:rPr>
          <w:rFonts w:ascii="Tahoma" w:hAnsi="Tahoma" w:cs="Tahoma"/>
          <w:sz w:val="21"/>
          <w:szCs w:val="21"/>
        </w:rPr>
        <w:t xml:space="preserve">In economics production is completed when  a) goods are manufactured in the factories b) Commodities are sold to the final consumer c) Goods and services get to the retailer d) Producers fix the price of goods produced. </w:t>
      </w:r>
    </w:p>
    <w:p w:rsidR="007A3B8B" w:rsidRPr="00D637F5" w:rsidRDefault="007A3B8B" w:rsidP="007A3B8B">
      <w:pPr>
        <w:rPr>
          <w:rFonts w:ascii="Tahoma" w:hAnsi="Tahoma" w:cs="Tahoma"/>
          <w:sz w:val="21"/>
          <w:szCs w:val="21"/>
        </w:rPr>
      </w:pPr>
    </w:p>
    <w:p w:rsidR="007A3B8B" w:rsidRPr="00D637F5" w:rsidRDefault="007A3B8B" w:rsidP="007A3B8B">
      <w:pPr>
        <w:rPr>
          <w:rFonts w:ascii="Tahoma" w:hAnsi="Tahoma" w:cs="Tahoma"/>
          <w:b/>
          <w:sz w:val="21"/>
          <w:szCs w:val="21"/>
        </w:rPr>
      </w:pPr>
      <w:r w:rsidRPr="00D637F5">
        <w:rPr>
          <w:rFonts w:ascii="Tahoma" w:hAnsi="Tahoma" w:cs="Tahoma"/>
          <w:b/>
          <w:sz w:val="21"/>
          <w:szCs w:val="21"/>
        </w:rPr>
        <w:t>SECTION B</w:t>
      </w:r>
    </w:p>
    <w:p w:rsidR="007A3B8B" w:rsidRPr="00D637F5" w:rsidRDefault="007A3B8B" w:rsidP="007A3B8B">
      <w:pPr>
        <w:numPr>
          <w:ilvl w:val="0"/>
          <w:numId w:val="53"/>
        </w:numPr>
        <w:rPr>
          <w:rFonts w:ascii="Tahoma" w:hAnsi="Tahoma" w:cs="Tahoma"/>
          <w:sz w:val="21"/>
          <w:szCs w:val="21"/>
        </w:rPr>
      </w:pPr>
      <w:r w:rsidRPr="00D637F5">
        <w:rPr>
          <w:rFonts w:ascii="Tahoma" w:hAnsi="Tahoma" w:cs="Tahoma"/>
          <w:sz w:val="21"/>
          <w:szCs w:val="21"/>
        </w:rPr>
        <w:t>Define Production</w:t>
      </w:r>
    </w:p>
    <w:p w:rsidR="007A3B8B" w:rsidRPr="00D637F5" w:rsidRDefault="007A3B8B" w:rsidP="007A3B8B">
      <w:pPr>
        <w:widowControl w:val="0"/>
        <w:numPr>
          <w:ilvl w:val="0"/>
          <w:numId w:val="53"/>
        </w:numPr>
        <w:tabs>
          <w:tab w:val="left" w:pos="720"/>
        </w:tabs>
        <w:suppressAutoHyphens/>
        <w:rPr>
          <w:rFonts w:ascii="Tahoma" w:hAnsi="Tahoma" w:cs="Tahoma"/>
          <w:sz w:val="21"/>
          <w:szCs w:val="21"/>
        </w:rPr>
      </w:pPr>
      <w:r w:rsidRPr="00D637F5">
        <w:rPr>
          <w:rFonts w:ascii="Tahoma" w:hAnsi="Tahoma" w:cs="Tahoma"/>
          <w:sz w:val="21"/>
          <w:szCs w:val="21"/>
        </w:rPr>
        <w:t>List the agents / factors of production and give their rewards</w:t>
      </w:r>
    </w:p>
    <w:p w:rsidR="007A3B8B" w:rsidRPr="00D637F5" w:rsidRDefault="007A3B8B" w:rsidP="007A3B8B">
      <w:pPr>
        <w:widowControl w:val="0"/>
        <w:suppressAutoHyphens/>
        <w:rPr>
          <w:rFonts w:ascii="Tahoma" w:hAnsi="Tahoma" w:cs="Tahoma"/>
          <w:sz w:val="21"/>
          <w:szCs w:val="21"/>
        </w:rPr>
      </w:pPr>
    </w:p>
    <w:p w:rsidR="007A3B8B" w:rsidRPr="00D637F5" w:rsidRDefault="007A3B8B" w:rsidP="007A3B8B">
      <w:pPr>
        <w:pStyle w:val="ListParagraph"/>
        <w:ind w:left="0"/>
        <w:jc w:val="both"/>
        <w:rPr>
          <w:rFonts w:ascii="Tahoma" w:hAnsi="Tahoma" w:cs="Tahoma"/>
          <w:b/>
          <w:sz w:val="21"/>
          <w:szCs w:val="21"/>
        </w:rPr>
      </w:pPr>
      <w:r w:rsidRPr="00D637F5">
        <w:rPr>
          <w:rFonts w:ascii="Tahoma" w:hAnsi="Tahoma" w:cs="Tahoma"/>
          <w:b/>
          <w:sz w:val="21"/>
          <w:szCs w:val="21"/>
        </w:rPr>
        <w:t xml:space="preserve">                     </w:t>
      </w:r>
    </w:p>
    <w:p w:rsidR="007A3B8B" w:rsidRPr="00D637F5" w:rsidRDefault="007A3B8B" w:rsidP="007A3B8B">
      <w:pPr>
        <w:pStyle w:val="ListParagraph"/>
        <w:ind w:left="0"/>
        <w:jc w:val="center"/>
        <w:rPr>
          <w:rFonts w:ascii="Tahoma" w:hAnsi="Tahoma" w:cs="Tahoma"/>
          <w:b/>
          <w:sz w:val="21"/>
          <w:szCs w:val="21"/>
        </w:rPr>
      </w:pPr>
      <w:r w:rsidRPr="00D637F5">
        <w:rPr>
          <w:rFonts w:ascii="Tahoma" w:hAnsi="Tahoma" w:cs="Tahoma"/>
          <w:b/>
          <w:sz w:val="21"/>
          <w:szCs w:val="21"/>
        </w:rPr>
        <w:t>WEEK NINE</w:t>
      </w:r>
    </w:p>
    <w:p w:rsidR="007A3B8B" w:rsidRPr="00D637F5" w:rsidRDefault="007A3B8B" w:rsidP="007A3B8B">
      <w:pPr>
        <w:jc w:val="center"/>
        <w:rPr>
          <w:rFonts w:ascii="Tahoma" w:hAnsi="Tahoma" w:cs="Tahoma"/>
          <w:b/>
          <w:sz w:val="21"/>
          <w:szCs w:val="21"/>
        </w:rPr>
      </w:pPr>
      <w:r w:rsidRPr="00D637F5">
        <w:rPr>
          <w:rFonts w:ascii="Tahoma" w:hAnsi="Tahoma" w:cs="Tahoma"/>
          <w:b/>
          <w:sz w:val="21"/>
          <w:szCs w:val="21"/>
        </w:rPr>
        <w:t>LAND AS A FACTOR OF PRODUCTION</w:t>
      </w:r>
    </w:p>
    <w:p w:rsidR="007A3B8B" w:rsidRPr="00D637F5" w:rsidRDefault="007A3B8B" w:rsidP="007A3B8B">
      <w:pPr>
        <w:rPr>
          <w:rFonts w:ascii="Tahoma" w:hAnsi="Tahoma" w:cs="Tahoma"/>
          <w:b/>
          <w:sz w:val="21"/>
          <w:szCs w:val="21"/>
        </w:rPr>
      </w:pPr>
      <w:r w:rsidRPr="00D637F5">
        <w:rPr>
          <w:rFonts w:ascii="Tahoma" w:hAnsi="Tahoma" w:cs="Tahoma"/>
          <w:b/>
          <w:sz w:val="21"/>
          <w:szCs w:val="21"/>
        </w:rPr>
        <w:t>CONTENT</w:t>
      </w:r>
    </w:p>
    <w:p w:rsidR="007A3B8B" w:rsidRPr="00D637F5" w:rsidRDefault="007A3B8B" w:rsidP="007A3B8B">
      <w:pPr>
        <w:numPr>
          <w:ilvl w:val="0"/>
          <w:numId w:val="54"/>
        </w:numPr>
        <w:rPr>
          <w:rFonts w:ascii="Tahoma" w:hAnsi="Tahoma" w:cs="Tahoma"/>
          <w:sz w:val="21"/>
          <w:szCs w:val="21"/>
        </w:rPr>
      </w:pPr>
      <w:r w:rsidRPr="00D637F5">
        <w:rPr>
          <w:rFonts w:ascii="Tahoma" w:hAnsi="Tahoma" w:cs="Tahoma"/>
          <w:sz w:val="21"/>
          <w:szCs w:val="21"/>
        </w:rPr>
        <w:t>Meaning of Land</w:t>
      </w:r>
    </w:p>
    <w:p w:rsidR="007A3B8B" w:rsidRPr="00D637F5" w:rsidRDefault="007A3B8B" w:rsidP="007A3B8B">
      <w:pPr>
        <w:numPr>
          <w:ilvl w:val="0"/>
          <w:numId w:val="54"/>
        </w:numPr>
        <w:rPr>
          <w:rFonts w:ascii="Tahoma" w:hAnsi="Tahoma" w:cs="Tahoma"/>
          <w:sz w:val="21"/>
          <w:szCs w:val="21"/>
        </w:rPr>
      </w:pPr>
      <w:r w:rsidRPr="00D637F5">
        <w:rPr>
          <w:rFonts w:ascii="Tahoma" w:hAnsi="Tahoma" w:cs="Tahoma"/>
          <w:sz w:val="21"/>
          <w:szCs w:val="21"/>
        </w:rPr>
        <w:t>Characteristics of Land</w:t>
      </w:r>
    </w:p>
    <w:p w:rsidR="007A3B8B" w:rsidRPr="00D637F5" w:rsidRDefault="007A3B8B" w:rsidP="007A3B8B">
      <w:pPr>
        <w:numPr>
          <w:ilvl w:val="0"/>
          <w:numId w:val="54"/>
        </w:numPr>
        <w:rPr>
          <w:rFonts w:ascii="Tahoma" w:hAnsi="Tahoma" w:cs="Tahoma"/>
          <w:sz w:val="21"/>
          <w:szCs w:val="21"/>
        </w:rPr>
      </w:pPr>
      <w:r w:rsidRPr="00D637F5">
        <w:rPr>
          <w:rFonts w:ascii="Tahoma" w:hAnsi="Tahoma" w:cs="Tahoma"/>
          <w:sz w:val="21"/>
          <w:szCs w:val="21"/>
        </w:rPr>
        <w:t>Importance of Land (contributions)</w:t>
      </w:r>
    </w:p>
    <w:p w:rsidR="007A3B8B" w:rsidRPr="00D637F5" w:rsidRDefault="007A3B8B" w:rsidP="007A3B8B">
      <w:pPr>
        <w:numPr>
          <w:ilvl w:val="0"/>
          <w:numId w:val="54"/>
        </w:numPr>
        <w:rPr>
          <w:rFonts w:ascii="Tahoma" w:hAnsi="Tahoma" w:cs="Tahoma"/>
          <w:sz w:val="21"/>
          <w:szCs w:val="21"/>
        </w:rPr>
      </w:pPr>
      <w:r w:rsidRPr="00D637F5">
        <w:rPr>
          <w:rFonts w:ascii="Tahoma" w:hAnsi="Tahoma" w:cs="Tahoma"/>
          <w:sz w:val="21"/>
          <w:szCs w:val="21"/>
        </w:rPr>
        <w:t xml:space="preserve">Law of Diminishing Returns </w:t>
      </w:r>
    </w:p>
    <w:p w:rsidR="007A3B8B" w:rsidRPr="00D637F5" w:rsidRDefault="007A3B8B" w:rsidP="007A3B8B">
      <w:pPr>
        <w:rPr>
          <w:rFonts w:ascii="Tahoma" w:hAnsi="Tahoma" w:cs="Tahoma"/>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 xml:space="preserve">LAND: </w:t>
      </w:r>
      <w:r w:rsidRPr="00D637F5">
        <w:rPr>
          <w:rFonts w:ascii="Tahoma" w:hAnsi="Tahoma" w:cs="Tahoma"/>
          <w:sz w:val="21"/>
          <w:szCs w:val="21"/>
        </w:rPr>
        <w:t xml:space="preserve">This is nature`s contribution to production. As a free gift of nature and its reward is rent. Land is a free gift of nature which refers to all those resources that are purely provided by nature but are utilized by man during the production process. It includes all resources not made by man e.g. land, sea, river, animals, minerals resources, crude oil, gold, diamond etc. Land is said to be a passive factor for it is useless without the application of human effort </w:t>
      </w:r>
    </w:p>
    <w:p w:rsidR="007A3B8B" w:rsidRPr="00D637F5" w:rsidRDefault="007A3B8B" w:rsidP="007A3B8B">
      <w:pPr>
        <w:rPr>
          <w:rFonts w:ascii="Tahoma" w:hAnsi="Tahoma" w:cs="Tahoma"/>
          <w:b/>
          <w:sz w:val="21"/>
          <w:szCs w:val="21"/>
        </w:rPr>
      </w:pPr>
    </w:p>
    <w:p w:rsidR="007A3B8B" w:rsidRPr="00D637F5" w:rsidRDefault="007A3B8B" w:rsidP="007A3B8B">
      <w:pPr>
        <w:rPr>
          <w:rFonts w:ascii="Tahoma" w:hAnsi="Tahoma" w:cs="Tahoma"/>
          <w:b/>
          <w:sz w:val="21"/>
          <w:szCs w:val="21"/>
        </w:rPr>
      </w:pPr>
      <w:r w:rsidRPr="00D637F5">
        <w:rPr>
          <w:rFonts w:ascii="Tahoma" w:hAnsi="Tahoma" w:cs="Tahoma"/>
          <w:b/>
          <w:sz w:val="21"/>
          <w:szCs w:val="21"/>
        </w:rPr>
        <w:t>CHARACTERISTICS</w:t>
      </w:r>
    </w:p>
    <w:p w:rsidR="007A3B8B" w:rsidRPr="00D637F5" w:rsidRDefault="007A3B8B" w:rsidP="007A3B8B">
      <w:pPr>
        <w:widowControl w:val="0"/>
        <w:numPr>
          <w:ilvl w:val="0"/>
          <w:numId w:val="17"/>
        </w:numPr>
        <w:tabs>
          <w:tab w:val="left" w:pos="720"/>
        </w:tabs>
        <w:suppressAutoHyphens/>
        <w:ind w:left="0" w:firstLine="0"/>
        <w:jc w:val="both"/>
        <w:rPr>
          <w:rFonts w:ascii="Tahoma" w:hAnsi="Tahoma" w:cs="Tahoma"/>
          <w:sz w:val="21"/>
          <w:szCs w:val="21"/>
        </w:rPr>
      </w:pPr>
      <w:r w:rsidRPr="00D637F5">
        <w:rPr>
          <w:rFonts w:ascii="Tahoma" w:hAnsi="Tahoma" w:cs="Tahoma"/>
          <w:sz w:val="21"/>
          <w:szCs w:val="21"/>
        </w:rPr>
        <w:t>Land is a free gift of nature.</w:t>
      </w:r>
    </w:p>
    <w:p w:rsidR="007A3B8B" w:rsidRPr="00D637F5" w:rsidRDefault="007A3B8B" w:rsidP="007A3B8B">
      <w:pPr>
        <w:widowControl w:val="0"/>
        <w:numPr>
          <w:ilvl w:val="0"/>
          <w:numId w:val="17"/>
        </w:numPr>
        <w:tabs>
          <w:tab w:val="left" w:pos="720"/>
        </w:tabs>
        <w:suppressAutoHyphens/>
        <w:ind w:left="0" w:firstLine="0"/>
        <w:jc w:val="both"/>
        <w:rPr>
          <w:rFonts w:ascii="Tahoma" w:hAnsi="Tahoma" w:cs="Tahoma"/>
          <w:sz w:val="21"/>
          <w:szCs w:val="21"/>
        </w:rPr>
      </w:pPr>
      <w:r w:rsidRPr="00D637F5">
        <w:rPr>
          <w:rFonts w:ascii="Tahoma" w:hAnsi="Tahoma" w:cs="Tahoma"/>
          <w:sz w:val="21"/>
          <w:szCs w:val="21"/>
        </w:rPr>
        <w:t xml:space="preserve">It is geographically immobile. </w:t>
      </w:r>
    </w:p>
    <w:p w:rsidR="007A3B8B" w:rsidRPr="00D637F5" w:rsidRDefault="007A3B8B" w:rsidP="007A3B8B">
      <w:pPr>
        <w:widowControl w:val="0"/>
        <w:numPr>
          <w:ilvl w:val="0"/>
          <w:numId w:val="17"/>
        </w:numPr>
        <w:tabs>
          <w:tab w:val="left" w:pos="720"/>
        </w:tabs>
        <w:suppressAutoHyphens/>
        <w:ind w:left="0" w:firstLine="0"/>
        <w:jc w:val="both"/>
        <w:rPr>
          <w:rFonts w:ascii="Tahoma" w:hAnsi="Tahoma" w:cs="Tahoma"/>
          <w:sz w:val="21"/>
          <w:szCs w:val="21"/>
        </w:rPr>
      </w:pPr>
      <w:r w:rsidRPr="00D637F5">
        <w:rPr>
          <w:rFonts w:ascii="Tahoma" w:hAnsi="Tahoma" w:cs="Tahoma"/>
          <w:sz w:val="21"/>
          <w:szCs w:val="21"/>
        </w:rPr>
        <w:t>It is relatively indestructible.</w:t>
      </w:r>
    </w:p>
    <w:p w:rsidR="007A3B8B" w:rsidRPr="00D637F5" w:rsidRDefault="007A3B8B" w:rsidP="007A3B8B">
      <w:pPr>
        <w:widowControl w:val="0"/>
        <w:numPr>
          <w:ilvl w:val="0"/>
          <w:numId w:val="17"/>
        </w:numPr>
        <w:tabs>
          <w:tab w:val="left" w:pos="720"/>
        </w:tabs>
        <w:suppressAutoHyphens/>
        <w:ind w:left="0" w:firstLine="0"/>
        <w:jc w:val="both"/>
        <w:rPr>
          <w:rFonts w:ascii="Tahoma" w:hAnsi="Tahoma" w:cs="Tahoma"/>
          <w:sz w:val="21"/>
          <w:szCs w:val="21"/>
        </w:rPr>
      </w:pPr>
      <w:r w:rsidRPr="00D637F5">
        <w:rPr>
          <w:rFonts w:ascii="Tahoma" w:hAnsi="Tahoma" w:cs="Tahoma"/>
          <w:sz w:val="21"/>
          <w:szCs w:val="21"/>
        </w:rPr>
        <w:t>It has no production cost.</w:t>
      </w:r>
    </w:p>
    <w:p w:rsidR="007A3B8B" w:rsidRPr="00D637F5" w:rsidRDefault="007A3B8B" w:rsidP="007A3B8B">
      <w:pPr>
        <w:widowControl w:val="0"/>
        <w:numPr>
          <w:ilvl w:val="0"/>
          <w:numId w:val="17"/>
        </w:numPr>
        <w:tabs>
          <w:tab w:val="left" w:pos="720"/>
        </w:tabs>
        <w:suppressAutoHyphens/>
        <w:ind w:left="0" w:firstLine="0"/>
        <w:jc w:val="both"/>
        <w:rPr>
          <w:rFonts w:ascii="Tahoma" w:hAnsi="Tahoma" w:cs="Tahoma"/>
          <w:sz w:val="21"/>
          <w:szCs w:val="21"/>
        </w:rPr>
      </w:pPr>
      <w:r w:rsidRPr="00D637F5">
        <w:rPr>
          <w:rFonts w:ascii="Tahoma" w:hAnsi="Tahoma" w:cs="Tahoma"/>
          <w:sz w:val="21"/>
          <w:szCs w:val="21"/>
        </w:rPr>
        <w:t xml:space="preserve">It’s quality and value varies with its location. </w:t>
      </w:r>
    </w:p>
    <w:p w:rsidR="007A3B8B" w:rsidRPr="00D637F5" w:rsidRDefault="007A3B8B" w:rsidP="007A3B8B">
      <w:pPr>
        <w:widowControl w:val="0"/>
        <w:numPr>
          <w:ilvl w:val="0"/>
          <w:numId w:val="17"/>
        </w:numPr>
        <w:tabs>
          <w:tab w:val="left" w:pos="720"/>
        </w:tabs>
        <w:suppressAutoHyphens/>
        <w:ind w:left="0" w:firstLine="0"/>
        <w:jc w:val="both"/>
        <w:rPr>
          <w:rFonts w:ascii="Tahoma" w:hAnsi="Tahoma" w:cs="Tahoma"/>
          <w:sz w:val="21"/>
          <w:szCs w:val="21"/>
        </w:rPr>
      </w:pPr>
      <w:r w:rsidRPr="00D637F5">
        <w:rPr>
          <w:rFonts w:ascii="Tahoma" w:hAnsi="Tahoma" w:cs="Tahoma"/>
          <w:sz w:val="21"/>
          <w:szCs w:val="21"/>
        </w:rPr>
        <w:t>It is subject to the law of diminishing returns.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THE LAW OF DIMINISHING RETURNS</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This law is also called the law of variable proportions and it states that as more and more units of a variable factor (LABOUR) are applied to one or more fixed factor (LAND), output might initially </w:t>
      </w:r>
      <w:r w:rsidRPr="00D637F5">
        <w:rPr>
          <w:rFonts w:ascii="Tahoma" w:hAnsi="Tahoma" w:cs="Tahoma"/>
          <w:sz w:val="21"/>
          <w:szCs w:val="21"/>
        </w:rPr>
        <w:lastRenderedPageBreak/>
        <w:t>increase significantly but after a point increasing use of such variable factor will yield less than proportionate returns and output will begin to fall.</w:t>
      </w:r>
    </w:p>
    <w:p w:rsidR="007A3B8B" w:rsidRPr="00D637F5" w:rsidRDefault="007A3B8B" w:rsidP="007A3B8B">
      <w:pPr>
        <w:jc w:val="both"/>
        <w:rPr>
          <w:rFonts w:ascii="Tahoma" w:hAnsi="Tahoma" w:cs="Tahoma"/>
          <w:sz w:val="21"/>
          <w:szCs w:val="21"/>
        </w:rPr>
      </w:pPr>
    </w:p>
    <w:p w:rsidR="007A3B8B" w:rsidRDefault="007A3B8B" w:rsidP="007A3B8B">
      <w:pPr>
        <w:jc w:val="both"/>
        <w:rPr>
          <w:rFonts w:ascii="Tahoma" w:hAnsi="Tahoma" w:cs="Tahoma"/>
          <w:sz w:val="21"/>
          <w:szCs w:val="21"/>
        </w:rPr>
      </w:pPr>
      <w:r w:rsidRPr="00D637F5">
        <w:rPr>
          <w:rFonts w:ascii="Tahoma" w:hAnsi="Tahoma" w:cs="Tahoma"/>
          <w:sz w:val="21"/>
          <w:szCs w:val="21"/>
        </w:rPr>
        <w:t>This Law is highly applicable to the agricultural and industrial sector of the economy in particular.</w:t>
      </w:r>
    </w:p>
    <w:p w:rsidR="007A3B8B" w:rsidRPr="00D637F5" w:rsidRDefault="007A3B8B" w:rsidP="007A3B8B">
      <w:pPr>
        <w:jc w:val="both"/>
        <w:rPr>
          <w:rFonts w:ascii="Tahoma" w:hAnsi="Tahoma" w:cs="Tahoma"/>
          <w:sz w:val="21"/>
          <w:szCs w:val="21"/>
        </w:rPr>
      </w:pPr>
    </w:p>
    <w:p w:rsidR="007A3B8B" w:rsidRDefault="007A3B8B" w:rsidP="007A3B8B">
      <w:pPr>
        <w:tabs>
          <w:tab w:val="left" w:pos="720"/>
        </w:tabs>
        <w:rPr>
          <w:rFonts w:ascii="Tahoma" w:hAnsi="Tahoma" w:cs="Tahoma"/>
          <w:b/>
          <w:sz w:val="21"/>
          <w:szCs w:val="21"/>
        </w:rPr>
      </w:pPr>
      <w:r w:rsidRPr="00D637F5">
        <w:rPr>
          <w:rFonts w:ascii="Tahoma" w:hAnsi="Tahoma" w:cs="Tahoma"/>
          <w:b/>
          <w:sz w:val="21"/>
          <w:szCs w:val="21"/>
        </w:rPr>
        <w:t>Law of Diminishing Returns Table</w:t>
      </w:r>
    </w:p>
    <w:p w:rsidR="007A3B8B" w:rsidRPr="00D637F5" w:rsidRDefault="007A3B8B" w:rsidP="007A3B8B">
      <w:pPr>
        <w:tabs>
          <w:tab w:val="left" w:pos="720"/>
        </w:tabs>
        <w:rPr>
          <w:rFonts w:ascii="Tahoma" w:hAnsi="Tahoma" w:cs="Tahoma"/>
          <w:b/>
          <w:sz w:val="21"/>
          <w:szCs w:val="21"/>
        </w:rPr>
      </w:pPr>
    </w:p>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1994"/>
        <w:gridCol w:w="1994"/>
        <w:gridCol w:w="1995"/>
        <w:gridCol w:w="1994"/>
        <w:gridCol w:w="2001"/>
      </w:tblGrid>
      <w:tr w:rsidR="007A3B8B" w:rsidRPr="00D637F5" w:rsidTr="00574F8F">
        <w:tc>
          <w:tcPr>
            <w:tcW w:w="1994" w:type="dxa"/>
            <w:tcBorders>
              <w:top w:val="single" w:sz="2" w:space="0" w:color="000000"/>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Unit of Land</w:t>
            </w:r>
          </w:p>
          <w:p w:rsidR="007A3B8B" w:rsidRPr="00D637F5" w:rsidRDefault="007A3B8B" w:rsidP="00574F8F">
            <w:pPr>
              <w:pStyle w:val="TableContents"/>
              <w:jc w:val="both"/>
              <w:rPr>
                <w:rFonts w:ascii="Tahoma" w:hAnsi="Tahoma" w:cs="Tahoma"/>
                <w:sz w:val="21"/>
                <w:szCs w:val="21"/>
              </w:rPr>
            </w:pPr>
            <w:r w:rsidRPr="00D637F5">
              <w:rPr>
                <w:rFonts w:ascii="Tahoma" w:hAnsi="Tahoma" w:cs="Tahoma"/>
                <w:sz w:val="21"/>
                <w:szCs w:val="21"/>
              </w:rPr>
              <w:t>( Fixed factor )</w:t>
            </w:r>
          </w:p>
        </w:tc>
        <w:tc>
          <w:tcPr>
            <w:tcW w:w="1994" w:type="dxa"/>
            <w:tcBorders>
              <w:top w:val="single" w:sz="2" w:space="0" w:color="000000"/>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 xml:space="preserve">No of Men </w:t>
            </w:r>
          </w:p>
          <w:p w:rsidR="007A3B8B" w:rsidRPr="00D637F5" w:rsidRDefault="007A3B8B" w:rsidP="00574F8F">
            <w:pPr>
              <w:pStyle w:val="TableContents"/>
              <w:jc w:val="both"/>
              <w:rPr>
                <w:rFonts w:ascii="Tahoma" w:hAnsi="Tahoma" w:cs="Tahoma"/>
                <w:sz w:val="21"/>
                <w:szCs w:val="21"/>
              </w:rPr>
            </w:pPr>
            <w:r w:rsidRPr="00D637F5">
              <w:rPr>
                <w:rFonts w:ascii="Tahoma" w:hAnsi="Tahoma" w:cs="Tahoma"/>
                <w:sz w:val="21"/>
                <w:szCs w:val="21"/>
              </w:rPr>
              <w:t>Employed ( Variable factor )</w:t>
            </w:r>
          </w:p>
        </w:tc>
        <w:tc>
          <w:tcPr>
            <w:tcW w:w="1995" w:type="dxa"/>
            <w:tcBorders>
              <w:top w:val="single" w:sz="2" w:space="0" w:color="000000"/>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 xml:space="preserve">Total Product </w:t>
            </w:r>
          </w:p>
        </w:tc>
        <w:tc>
          <w:tcPr>
            <w:tcW w:w="1994" w:type="dxa"/>
            <w:tcBorders>
              <w:top w:val="single" w:sz="2" w:space="0" w:color="000000"/>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Average Product</w:t>
            </w:r>
          </w:p>
        </w:tc>
        <w:tc>
          <w:tcPr>
            <w:tcW w:w="2001" w:type="dxa"/>
            <w:tcBorders>
              <w:top w:val="single" w:sz="2" w:space="0" w:color="000000"/>
              <w:left w:val="single" w:sz="2" w:space="0" w:color="000000"/>
              <w:bottom w:val="single" w:sz="2" w:space="0" w:color="000000"/>
              <w:right w:val="single" w:sz="2" w:space="0" w:color="000000"/>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 xml:space="preserve">Marginal Product </w:t>
            </w:r>
          </w:p>
        </w:tc>
      </w:tr>
      <w:tr w:rsidR="007A3B8B" w:rsidRPr="00D637F5" w:rsidTr="00574F8F">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4 Hectares</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w:t>
            </w:r>
          </w:p>
        </w:tc>
        <w:tc>
          <w:tcPr>
            <w:tcW w:w="1995"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15</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15</w:t>
            </w:r>
          </w:p>
        </w:tc>
        <w:tc>
          <w:tcPr>
            <w:tcW w:w="2001" w:type="dxa"/>
            <w:tcBorders>
              <w:top w:val="nil"/>
              <w:left w:val="single" w:sz="2" w:space="0" w:color="000000"/>
              <w:bottom w:val="single" w:sz="2" w:space="0" w:color="000000"/>
              <w:right w:val="single" w:sz="2" w:space="0" w:color="000000"/>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15</w:t>
            </w:r>
          </w:p>
        </w:tc>
      </w:tr>
      <w:tr w:rsidR="007A3B8B" w:rsidRPr="00D637F5" w:rsidTr="00574F8F">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4 Hectares</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2</w:t>
            </w:r>
          </w:p>
        </w:tc>
        <w:tc>
          <w:tcPr>
            <w:tcW w:w="1995"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32</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16</w:t>
            </w:r>
          </w:p>
        </w:tc>
        <w:tc>
          <w:tcPr>
            <w:tcW w:w="2001" w:type="dxa"/>
            <w:tcBorders>
              <w:top w:val="nil"/>
              <w:left w:val="single" w:sz="2" w:space="0" w:color="000000"/>
              <w:bottom w:val="single" w:sz="2" w:space="0" w:color="000000"/>
              <w:right w:val="single" w:sz="2" w:space="0" w:color="000000"/>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17</w:t>
            </w:r>
          </w:p>
        </w:tc>
      </w:tr>
      <w:tr w:rsidR="007A3B8B" w:rsidRPr="00D637F5" w:rsidTr="00574F8F">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4 Hectares</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3</w:t>
            </w:r>
          </w:p>
        </w:tc>
        <w:tc>
          <w:tcPr>
            <w:tcW w:w="1995"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54</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18</w:t>
            </w:r>
          </w:p>
        </w:tc>
        <w:tc>
          <w:tcPr>
            <w:tcW w:w="2001" w:type="dxa"/>
            <w:tcBorders>
              <w:top w:val="nil"/>
              <w:left w:val="single" w:sz="2" w:space="0" w:color="000000"/>
              <w:bottom w:val="single" w:sz="2" w:space="0" w:color="000000"/>
              <w:right w:val="single" w:sz="2" w:space="0" w:color="000000"/>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22</w:t>
            </w:r>
          </w:p>
        </w:tc>
      </w:tr>
      <w:tr w:rsidR="007A3B8B" w:rsidRPr="00D637F5" w:rsidTr="00574F8F">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4 Hectares</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4</w:t>
            </w:r>
          </w:p>
        </w:tc>
        <w:tc>
          <w:tcPr>
            <w:tcW w:w="1995"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72</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18</w:t>
            </w:r>
          </w:p>
        </w:tc>
        <w:tc>
          <w:tcPr>
            <w:tcW w:w="2001" w:type="dxa"/>
            <w:tcBorders>
              <w:top w:val="nil"/>
              <w:left w:val="single" w:sz="2" w:space="0" w:color="000000"/>
              <w:bottom w:val="single" w:sz="2" w:space="0" w:color="000000"/>
              <w:right w:val="single" w:sz="2" w:space="0" w:color="000000"/>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18</w:t>
            </w:r>
          </w:p>
        </w:tc>
      </w:tr>
      <w:tr w:rsidR="007A3B8B" w:rsidRPr="00D637F5" w:rsidTr="00574F8F">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4 Hectares</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5</w:t>
            </w:r>
          </w:p>
        </w:tc>
        <w:tc>
          <w:tcPr>
            <w:tcW w:w="1995"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85</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17</w:t>
            </w:r>
          </w:p>
        </w:tc>
        <w:tc>
          <w:tcPr>
            <w:tcW w:w="2001" w:type="dxa"/>
            <w:tcBorders>
              <w:top w:val="nil"/>
              <w:left w:val="single" w:sz="2" w:space="0" w:color="000000"/>
              <w:bottom w:val="single" w:sz="2" w:space="0" w:color="000000"/>
              <w:right w:val="single" w:sz="2" w:space="0" w:color="000000"/>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13</w:t>
            </w:r>
          </w:p>
        </w:tc>
      </w:tr>
      <w:tr w:rsidR="007A3B8B" w:rsidRPr="00D637F5" w:rsidTr="00574F8F">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4 Hectares</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6</w:t>
            </w:r>
          </w:p>
        </w:tc>
        <w:tc>
          <w:tcPr>
            <w:tcW w:w="1995"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90</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15</w:t>
            </w:r>
          </w:p>
        </w:tc>
        <w:tc>
          <w:tcPr>
            <w:tcW w:w="2001" w:type="dxa"/>
            <w:tcBorders>
              <w:top w:val="nil"/>
              <w:left w:val="single" w:sz="2" w:space="0" w:color="000000"/>
              <w:bottom w:val="single" w:sz="2" w:space="0" w:color="000000"/>
              <w:right w:val="single" w:sz="2" w:space="0" w:color="000000"/>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5</w:t>
            </w:r>
          </w:p>
        </w:tc>
      </w:tr>
      <w:tr w:rsidR="007A3B8B" w:rsidRPr="00D637F5" w:rsidTr="00574F8F">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4 Hectares</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7</w:t>
            </w:r>
          </w:p>
        </w:tc>
        <w:tc>
          <w:tcPr>
            <w:tcW w:w="1995"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84</w:t>
            </w:r>
          </w:p>
        </w:tc>
        <w:tc>
          <w:tcPr>
            <w:tcW w:w="1994" w:type="dxa"/>
            <w:tcBorders>
              <w:top w:val="nil"/>
              <w:left w:val="single" w:sz="2" w:space="0" w:color="000000"/>
              <w:bottom w:val="single" w:sz="2" w:space="0" w:color="000000"/>
              <w:right w:val="nil"/>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12</w:t>
            </w:r>
          </w:p>
        </w:tc>
        <w:tc>
          <w:tcPr>
            <w:tcW w:w="2001" w:type="dxa"/>
            <w:tcBorders>
              <w:top w:val="nil"/>
              <w:left w:val="single" w:sz="2" w:space="0" w:color="000000"/>
              <w:bottom w:val="single" w:sz="2" w:space="0" w:color="000000"/>
              <w:right w:val="single" w:sz="2" w:space="0" w:color="000000"/>
            </w:tcBorders>
            <w:hideMark/>
          </w:tcPr>
          <w:p w:rsidR="007A3B8B" w:rsidRPr="00D637F5" w:rsidRDefault="007A3B8B" w:rsidP="00574F8F">
            <w:pPr>
              <w:pStyle w:val="TableContents"/>
              <w:snapToGrid w:val="0"/>
              <w:jc w:val="both"/>
              <w:rPr>
                <w:rFonts w:ascii="Tahoma" w:hAnsi="Tahoma" w:cs="Tahoma"/>
                <w:sz w:val="21"/>
                <w:szCs w:val="21"/>
              </w:rPr>
            </w:pPr>
            <w:r w:rsidRPr="00D637F5">
              <w:rPr>
                <w:rFonts w:ascii="Tahoma" w:hAnsi="Tahoma" w:cs="Tahoma"/>
                <w:sz w:val="21"/>
                <w:szCs w:val="21"/>
              </w:rPr>
              <w:t>-6</w:t>
            </w:r>
          </w:p>
        </w:tc>
      </w:tr>
    </w:tbl>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sz w:val="21"/>
          <w:szCs w:val="21"/>
        </w:rPr>
        <w:t>When one labour is employed to work in one hectare farm, 15 tons of yams are produced. As more and more labour is employed in every successive round of production, the total output continues to increase from 15 to 32 to 54 to72 and so on. But as the seventh (7</w:t>
      </w:r>
      <w:r w:rsidRPr="00D637F5">
        <w:rPr>
          <w:rFonts w:ascii="Tahoma" w:hAnsi="Tahoma" w:cs="Tahoma"/>
          <w:sz w:val="21"/>
          <w:szCs w:val="21"/>
          <w:vertAlign w:val="superscript"/>
        </w:rPr>
        <w:t>th</w:t>
      </w:r>
      <w:r w:rsidRPr="00D637F5">
        <w:rPr>
          <w:rFonts w:ascii="Tahoma" w:hAnsi="Tahoma" w:cs="Tahoma"/>
          <w:sz w:val="21"/>
          <w:szCs w:val="21"/>
        </w:rPr>
        <w:t>) labour is employed, there is a drop in production from 90 t0 84.</w:t>
      </w:r>
    </w:p>
    <w:p w:rsidR="007A3B8B" w:rsidRPr="00D637F5" w:rsidRDefault="007A3B8B" w:rsidP="007A3B8B">
      <w:pPr>
        <w:jc w:val="both"/>
        <w:rPr>
          <w:rFonts w:ascii="Tahoma" w:hAnsi="Tahoma" w:cs="Tahoma"/>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sz w:val="21"/>
          <w:szCs w:val="21"/>
        </w:rPr>
        <w:t>In like manner, the MP increases as more labour are employed up to the fourth (4</w:t>
      </w:r>
      <w:r w:rsidRPr="00D637F5">
        <w:rPr>
          <w:rFonts w:ascii="Tahoma" w:hAnsi="Tahoma" w:cs="Tahoma"/>
          <w:sz w:val="21"/>
          <w:szCs w:val="21"/>
          <w:vertAlign w:val="superscript"/>
        </w:rPr>
        <w:t>th</w:t>
      </w:r>
      <w:r w:rsidRPr="00D637F5">
        <w:rPr>
          <w:rFonts w:ascii="Tahoma" w:hAnsi="Tahoma" w:cs="Tahoma"/>
          <w:sz w:val="21"/>
          <w:szCs w:val="21"/>
        </w:rPr>
        <w:t>) labour where the MP drops to 18 from 24 and becomes negative at the seventh (7</w:t>
      </w:r>
      <w:r w:rsidRPr="00D637F5">
        <w:rPr>
          <w:rFonts w:ascii="Tahoma" w:hAnsi="Tahoma" w:cs="Tahoma"/>
          <w:sz w:val="21"/>
          <w:szCs w:val="21"/>
          <w:vertAlign w:val="superscript"/>
        </w:rPr>
        <w:t>th</w:t>
      </w:r>
      <w:r w:rsidRPr="00D637F5">
        <w:rPr>
          <w:rFonts w:ascii="Tahoma" w:hAnsi="Tahoma" w:cs="Tahoma"/>
          <w:sz w:val="21"/>
          <w:szCs w:val="21"/>
        </w:rPr>
        <w:t>) labour.</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MERITS OF THE LAW OF DIMINISHING RETURNS</w:t>
      </w:r>
    </w:p>
    <w:p w:rsidR="007A3B8B" w:rsidRPr="00D637F5" w:rsidRDefault="007A3B8B" w:rsidP="007A3B8B">
      <w:pPr>
        <w:numPr>
          <w:ilvl w:val="0"/>
          <w:numId w:val="55"/>
        </w:numPr>
        <w:jc w:val="both"/>
        <w:rPr>
          <w:rFonts w:ascii="Tahoma" w:hAnsi="Tahoma" w:cs="Tahoma"/>
          <w:sz w:val="21"/>
          <w:szCs w:val="21"/>
        </w:rPr>
      </w:pPr>
      <w:r w:rsidRPr="00D637F5">
        <w:rPr>
          <w:rFonts w:ascii="Tahoma" w:hAnsi="Tahoma" w:cs="Tahoma"/>
          <w:sz w:val="21"/>
          <w:szCs w:val="21"/>
        </w:rPr>
        <w:t>It helps to enhance proper combination of factors of production.</w:t>
      </w:r>
    </w:p>
    <w:p w:rsidR="007A3B8B" w:rsidRPr="00D637F5" w:rsidRDefault="007A3B8B" w:rsidP="007A3B8B">
      <w:pPr>
        <w:numPr>
          <w:ilvl w:val="0"/>
          <w:numId w:val="55"/>
        </w:numPr>
        <w:jc w:val="both"/>
        <w:rPr>
          <w:rFonts w:ascii="Tahoma" w:hAnsi="Tahoma" w:cs="Tahoma"/>
          <w:sz w:val="21"/>
          <w:szCs w:val="21"/>
        </w:rPr>
      </w:pPr>
      <w:r w:rsidRPr="00D637F5">
        <w:rPr>
          <w:rFonts w:ascii="Tahoma" w:hAnsi="Tahoma" w:cs="Tahoma"/>
          <w:sz w:val="21"/>
          <w:szCs w:val="21"/>
        </w:rPr>
        <w:t>It helps the entrepreneur to change the scale of production through the variation of the quantities of all inputs.</w:t>
      </w:r>
    </w:p>
    <w:p w:rsidR="007A3B8B" w:rsidRPr="00D637F5" w:rsidRDefault="007A3B8B" w:rsidP="007A3B8B">
      <w:pPr>
        <w:numPr>
          <w:ilvl w:val="0"/>
          <w:numId w:val="55"/>
        </w:numPr>
        <w:jc w:val="both"/>
        <w:rPr>
          <w:rFonts w:ascii="Tahoma" w:hAnsi="Tahoma" w:cs="Tahoma"/>
          <w:sz w:val="21"/>
          <w:szCs w:val="21"/>
        </w:rPr>
      </w:pPr>
      <w:r w:rsidRPr="00D637F5">
        <w:rPr>
          <w:rFonts w:ascii="Tahoma" w:hAnsi="Tahoma" w:cs="Tahoma"/>
          <w:sz w:val="21"/>
          <w:szCs w:val="21"/>
        </w:rPr>
        <w:t>It ensures efficiency, productivity and high profitable level in production process.</w:t>
      </w:r>
    </w:p>
    <w:p w:rsidR="007A3B8B" w:rsidRPr="00D637F5" w:rsidRDefault="007A3B8B" w:rsidP="007A3B8B">
      <w:pPr>
        <w:numPr>
          <w:ilvl w:val="0"/>
          <w:numId w:val="55"/>
        </w:numPr>
        <w:jc w:val="both"/>
        <w:rPr>
          <w:rFonts w:ascii="Tahoma" w:hAnsi="Tahoma" w:cs="Tahoma"/>
          <w:sz w:val="21"/>
          <w:szCs w:val="21"/>
        </w:rPr>
      </w:pPr>
      <w:r w:rsidRPr="00D637F5">
        <w:rPr>
          <w:rFonts w:ascii="Tahoma" w:hAnsi="Tahoma" w:cs="Tahoma"/>
          <w:sz w:val="21"/>
          <w:szCs w:val="21"/>
        </w:rPr>
        <w:t>It helps to prevent waste of resources resulting to reduced and minimum cost of production.</w:t>
      </w:r>
    </w:p>
    <w:p w:rsidR="007A3B8B" w:rsidRPr="00D637F5" w:rsidRDefault="007A3B8B" w:rsidP="007A3B8B">
      <w:pPr>
        <w:numPr>
          <w:ilvl w:val="0"/>
          <w:numId w:val="55"/>
        </w:numPr>
        <w:jc w:val="both"/>
        <w:rPr>
          <w:rFonts w:ascii="Tahoma" w:hAnsi="Tahoma" w:cs="Tahoma"/>
          <w:sz w:val="21"/>
          <w:szCs w:val="21"/>
        </w:rPr>
      </w:pPr>
      <w:r w:rsidRPr="00D637F5">
        <w:rPr>
          <w:rFonts w:ascii="Tahoma" w:hAnsi="Tahoma" w:cs="Tahoma"/>
          <w:sz w:val="21"/>
          <w:szCs w:val="21"/>
        </w:rPr>
        <w:t>It helps a producer to know when to stop adding more variable factors into fixed factors to obtain maximum outputs.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numPr>
          <w:ilvl w:val="0"/>
          <w:numId w:val="56"/>
        </w:numPr>
        <w:rPr>
          <w:rFonts w:ascii="Tahoma" w:hAnsi="Tahoma" w:cs="Tahoma"/>
          <w:sz w:val="21"/>
          <w:szCs w:val="21"/>
        </w:rPr>
      </w:pPr>
      <w:r w:rsidRPr="00D637F5">
        <w:rPr>
          <w:rFonts w:ascii="Tahoma" w:hAnsi="Tahoma" w:cs="Tahoma"/>
          <w:sz w:val="21"/>
          <w:szCs w:val="21"/>
        </w:rPr>
        <w:t>Define the law of diminishing returns.</w:t>
      </w:r>
    </w:p>
    <w:p w:rsidR="007A3B8B" w:rsidRPr="00D637F5" w:rsidRDefault="007A3B8B" w:rsidP="007A3B8B">
      <w:pPr>
        <w:numPr>
          <w:ilvl w:val="0"/>
          <w:numId w:val="56"/>
        </w:numPr>
        <w:rPr>
          <w:rFonts w:ascii="Tahoma" w:hAnsi="Tahoma" w:cs="Tahoma"/>
          <w:sz w:val="21"/>
          <w:szCs w:val="21"/>
        </w:rPr>
      </w:pPr>
      <w:r w:rsidRPr="00D637F5">
        <w:rPr>
          <w:rFonts w:ascii="Tahoma" w:hAnsi="Tahoma" w:cs="Tahoma"/>
          <w:sz w:val="21"/>
          <w:szCs w:val="21"/>
        </w:rPr>
        <w:t>List five merits of the law of diminishing returns.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 xml:space="preserve">IMPORTANCE OF LAND TO ECONOMIC ACTIVITIES </w:t>
      </w:r>
    </w:p>
    <w:p w:rsidR="007A3B8B" w:rsidRPr="00D637F5" w:rsidRDefault="007A3B8B" w:rsidP="007A3B8B">
      <w:pPr>
        <w:widowControl w:val="0"/>
        <w:numPr>
          <w:ilvl w:val="0"/>
          <w:numId w:val="57"/>
        </w:numPr>
        <w:suppressAutoHyphens/>
        <w:jc w:val="both"/>
        <w:rPr>
          <w:rFonts w:ascii="Tahoma" w:hAnsi="Tahoma" w:cs="Tahoma"/>
          <w:sz w:val="21"/>
          <w:szCs w:val="21"/>
        </w:rPr>
      </w:pPr>
      <w:r w:rsidRPr="00D637F5">
        <w:rPr>
          <w:rFonts w:ascii="Tahoma" w:hAnsi="Tahoma" w:cs="Tahoma"/>
          <w:sz w:val="21"/>
          <w:szCs w:val="21"/>
        </w:rPr>
        <w:t>Agricultural activities providing food for consumption and raw materials for industrial and exports takes place on land.</w:t>
      </w:r>
    </w:p>
    <w:p w:rsidR="007A3B8B" w:rsidRPr="00D637F5" w:rsidRDefault="007A3B8B" w:rsidP="007A3B8B">
      <w:pPr>
        <w:widowControl w:val="0"/>
        <w:numPr>
          <w:ilvl w:val="0"/>
          <w:numId w:val="57"/>
        </w:numPr>
        <w:suppressAutoHyphens/>
        <w:jc w:val="both"/>
        <w:rPr>
          <w:rFonts w:ascii="Tahoma" w:hAnsi="Tahoma" w:cs="Tahoma"/>
          <w:sz w:val="21"/>
          <w:szCs w:val="21"/>
        </w:rPr>
      </w:pPr>
      <w:r w:rsidRPr="00D637F5">
        <w:rPr>
          <w:rFonts w:ascii="Tahoma" w:hAnsi="Tahoma" w:cs="Tahoma"/>
          <w:sz w:val="21"/>
          <w:szCs w:val="21"/>
        </w:rPr>
        <w:t>It provides areas for forestry and wild life resources.</w:t>
      </w:r>
    </w:p>
    <w:p w:rsidR="007A3B8B" w:rsidRPr="00D637F5" w:rsidRDefault="007A3B8B" w:rsidP="007A3B8B">
      <w:pPr>
        <w:widowControl w:val="0"/>
        <w:numPr>
          <w:ilvl w:val="0"/>
          <w:numId w:val="57"/>
        </w:numPr>
        <w:suppressAutoHyphens/>
        <w:jc w:val="both"/>
        <w:rPr>
          <w:rFonts w:ascii="Tahoma" w:hAnsi="Tahoma" w:cs="Tahoma"/>
          <w:sz w:val="21"/>
          <w:szCs w:val="21"/>
        </w:rPr>
      </w:pPr>
      <w:r w:rsidRPr="00D637F5">
        <w:rPr>
          <w:rFonts w:ascii="Tahoma" w:hAnsi="Tahoma" w:cs="Tahoma"/>
          <w:sz w:val="21"/>
          <w:szCs w:val="21"/>
        </w:rPr>
        <w:t>It aids production because it is on it that firm, Individual and government  built factories , schools, hospitals roads etc.</w:t>
      </w:r>
    </w:p>
    <w:p w:rsidR="007A3B8B" w:rsidRPr="00D637F5" w:rsidRDefault="007A3B8B" w:rsidP="007A3B8B">
      <w:pPr>
        <w:widowControl w:val="0"/>
        <w:numPr>
          <w:ilvl w:val="0"/>
          <w:numId w:val="57"/>
        </w:numPr>
        <w:suppressAutoHyphens/>
        <w:jc w:val="both"/>
        <w:rPr>
          <w:rFonts w:ascii="Tahoma" w:hAnsi="Tahoma" w:cs="Tahoma"/>
          <w:sz w:val="21"/>
          <w:szCs w:val="21"/>
        </w:rPr>
      </w:pPr>
      <w:r w:rsidRPr="00D637F5">
        <w:rPr>
          <w:rFonts w:ascii="Tahoma" w:hAnsi="Tahoma" w:cs="Tahoma"/>
          <w:sz w:val="21"/>
          <w:szCs w:val="21"/>
        </w:rPr>
        <w:t>Different mineral resource such as crude oil, gold, coal, etc are derived from land.</w:t>
      </w:r>
    </w:p>
    <w:p w:rsidR="007A3B8B" w:rsidRPr="00D637F5" w:rsidRDefault="007A3B8B" w:rsidP="007A3B8B">
      <w:pPr>
        <w:widowControl w:val="0"/>
        <w:numPr>
          <w:ilvl w:val="0"/>
          <w:numId w:val="57"/>
        </w:numPr>
        <w:suppressAutoHyphens/>
        <w:jc w:val="both"/>
        <w:rPr>
          <w:rFonts w:ascii="Tahoma" w:hAnsi="Tahoma" w:cs="Tahoma"/>
          <w:b/>
          <w:sz w:val="21"/>
          <w:szCs w:val="21"/>
        </w:rPr>
      </w:pPr>
      <w:r w:rsidRPr="00D637F5">
        <w:rPr>
          <w:rFonts w:ascii="Tahoma" w:hAnsi="Tahoma" w:cs="Tahoma"/>
          <w:sz w:val="21"/>
          <w:szCs w:val="21"/>
        </w:rPr>
        <w:t>Bodies of water such as rivers, lakes and sea which are part of land are used for transportation purposes which aids foreign trade.</w:t>
      </w:r>
    </w:p>
    <w:p w:rsidR="007A3B8B" w:rsidRPr="00D637F5" w:rsidRDefault="007A3B8B" w:rsidP="007A3B8B">
      <w:pPr>
        <w:widowControl w:val="0"/>
        <w:numPr>
          <w:ilvl w:val="0"/>
          <w:numId w:val="57"/>
        </w:numPr>
        <w:suppressAutoHyphens/>
        <w:jc w:val="both"/>
        <w:rPr>
          <w:rFonts w:ascii="Tahoma" w:hAnsi="Tahoma" w:cs="Tahoma"/>
          <w:sz w:val="21"/>
          <w:szCs w:val="21"/>
        </w:rPr>
      </w:pPr>
      <w:r w:rsidRPr="00D637F5">
        <w:rPr>
          <w:rFonts w:ascii="Tahoma" w:hAnsi="Tahoma" w:cs="Tahoma"/>
          <w:sz w:val="21"/>
          <w:szCs w:val="21"/>
        </w:rPr>
        <w:t xml:space="preserve">It is the host of other factors of production  in bringing about meaningful productive activities. </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numPr>
          <w:ilvl w:val="1"/>
          <w:numId w:val="58"/>
        </w:numPr>
        <w:tabs>
          <w:tab w:val="clear" w:pos="1080"/>
        </w:tabs>
        <w:ind w:left="720"/>
        <w:jc w:val="both"/>
        <w:rPr>
          <w:rFonts w:ascii="Tahoma" w:hAnsi="Tahoma" w:cs="Tahoma"/>
          <w:sz w:val="21"/>
          <w:szCs w:val="21"/>
        </w:rPr>
      </w:pPr>
      <w:r w:rsidRPr="00D637F5">
        <w:rPr>
          <w:rFonts w:ascii="Tahoma" w:hAnsi="Tahoma" w:cs="Tahoma"/>
          <w:sz w:val="21"/>
          <w:szCs w:val="21"/>
        </w:rPr>
        <w:t>What are the economic benefits of land?</w:t>
      </w:r>
    </w:p>
    <w:p w:rsidR="007A3B8B" w:rsidRPr="00D637F5" w:rsidRDefault="007A3B8B" w:rsidP="007A3B8B">
      <w:pPr>
        <w:numPr>
          <w:ilvl w:val="1"/>
          <w:numId w:val="58"/>
        </w:numPr>
        <w:tabs>
          <w:tab w:val="clear" w:pos="1080"/>
        </w:tabs>
        <w:ind w:left="720"/>
        <w:jc w:val="both"/>
        <w:rPr>
          <w:rFonts w:ascii="Tahoma" w:hAnsi="Tahoma" w:cs="Tahoma"/>
          <w:sz w:val="21"/>
          <w:szCs w:val="21"/>
        </w:rPr>
      </w:pPr>
      <w:r w:rsidRPr="00D637F5">
        <w:rPr>
          <w:rFonts w:ascii="Tahoma" w:hAnsi="Tahoma" w:cs="Tahoma"/>
          <w:sz w:val="21"/>
          <w:szCs w:val="21"/>
        </w:rPr>
        <w:t>List the agents / factors of production and give their rewards.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lastRenderedPageBreak/>
        <w:t>READING ASSIGNMENT</w:t>
      </w:r>
    </w:p>
    <w:p w:rsidR="007A3B8B" w:rsidRPr="00D637F5" w:rsidRDefault="007A3B8B" w:rsidP="007A3B8B">
      <w:pPr>
        <w:widowControl w:val="0"/>
        <w:numPr>
          <w:ilvl w:val="0"/>
          <w:numId w:val="59"/>
        </w:numPr>
        <w:suppressAutoHyphens/>
        <w:rPr>
          <w:rFonts w:ascii="Tahoma" w:hAnsi="Tahoma" w:cs="Tahoma"/>
          <w:sz w:val="21"/>
          <w:szCs w:val="21"/>
        </w:rPr>
      </w:pPr>
      <w:r w:rsidRPr="00D637F5">
        <w:rPr>
          <w:rFonts w:ascii="Tahoma" w:hAnsi="Tahoma" w:cs="Tahoma"/>
          <w:sz w:val="21"/>
          <w:szCs w:val="21"/>
        </w:rPr>
        <w:t>Amplified and simplified Economics for SSS by Femi Longe Chapter 4 Pages 43-44</w:t>
      </w:r>
    </w:p>
    <w:p w:rsidR="007A3B8B" w:rsidRPr="00D637F5" w:rsidRDefault="007A3B8B" w:rsidP="007A3B8B">
      <w:pPr>
        <w:widowControl w:val="0"/>
        <w:numPr>
          <w:ilvl w:val="0"/>
          <w:numId w:val="59"/>
        </w:numPr>
        <w:suppressAutoHyphens/>
        <w:rPr>
          <w:rFonts w:ascii="Tahoma" w:hAnsi="Tahoma" w:cs="Tahoma"/>
          <w:sz w:val="21"/>
          <w:szCs w:val="21"/>
        </w:rPr>
      </w:pPr>
      <w:r w:rsidRPr="00D637F5">
        <w:rPr>
          <w:rFonts w:ascii="Tahoma" w:hAnsi="Tahoma" w:cs="Tahoma"/>
          <w:sz w:val="21"/>
          <w:szCs w:val="21"/>
        </w:rPr>
        <w:t>Comprehensive Economics for SSS By. J.U. Ampele Chapter 4 Pages 93 – 96</w:t>
      </w:r>
    </w:p>
    <w:p w:rsidR="007A3B8B" w:rsidRPr="00D637F5" w:rsidRDefault="007A3B8B" w:rsidP="007A3B8B">
      <w:pPr>
        <w:widowControl w:val="0"/>
        <w:numPr>
          <w:ilvl w:val="0"/>
          <w:numId w:val="59"/>
        </w:numPr>
        <w:suppressAutoHyphens/>
        <w:rPr>
          <w:rFonts w:ascii="Tahoma" w:hAnsi="Tahoma" w:cs="Tahoma"/>
          <w:sz w:val="21"/>
          <w:szCs w:val="21"/>
        </w:rPr>
      </w:pPr>
      <w:r w:rsidRPr="00D637F5">
        <w:rPr>
          <w:rFonts w:ascii="Tahoma" w:hAnsi="Tahoma" w:cs="Tahoma"/>
          <w:sz w:val="21"/>
          <w:szCs w:val="21"/>
        </w:rPr>
        <w:t>Fundamentals of Economics for SSS By. R.A.I. Anyanwuocha Chapter 4 Pages 22 – 26</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GENERAL REVISION</w:t>
      </w:r>
    </w:p>
    <w:p w:rsidR="007A3B8B" w:rsidRPr="00D637F5" w:rsidRDefault="007A3B8B" w:rsidP="007A3B8B">
      <w:pPr>
        <w:numPr>
          <w:ilvl w:val="2"/>
          <w:numId w:val="58"/>
        </w:numPr>
        <w:tabs>
          <w:tab w:val="clear" w:pos="1440"/>
        </w:tabs>
        <w:ind w:left="720"/>
        <w:jc w:val="both"/>
        <w:rPr>
          <w:rFonts w:ascii="Tahoma" w:hAnsi="Tahoma" w:cs="Tahoma"/>
          <w:sz w:val="21"/>
          <w:szCs w:val="21"/>
        </w:rPr>
      </w:pPr>
      <w:r w:rsidRPr="00D637F5">
        <w:rPr>
          <w:rFonts w:ascii="Tahoma" w:hAnsi="Tahoma" w:cs="Tahoma"/>
          <w:sz w:val="21"/>
          <w:szCs w:val="21"/>
        </w:rPr>
        <w:t>Highlight the basic concept in Economics</w:t>
      </w:r>
    </w:p>
    <w:p w:rsidR="007A3B8B" w:rsidRPr="00D637F5" w:rsidRDefault="007A3B8B" w:rsidP="007A3B8B">
      <w:pPr>
        <w:numPr>
          <w:ilvl w:val="0"/>
          <w:numId w:val="58"/>
        </w:numPr>
        <w:jc w:val="both"/>
        <w:rPr>
          <w:rFonts w:ascii="Tahoma" w:hAnsi="Tahoma" w:cs="Tahoma"/>
          <w:sz w:val="21"/>
          <w:szCs w:val="21"/>
        </w:rPr>
      </w:pPr>
      <w:r w:rsidRPr="00D637F5">
        <w:rPr>
          <w:rFonts w:ascii="Tahoma" w:hAnsi="Tahoma" w:cs="Tahoma"/>
          <w:sz w:val="21"/>
          <w:szCs w:val="21"/>
        </w:rPr>
        <w:t>Outline at least five characteristics of science used by economics in its field.</w:t>
      </w:r>
    </w:p>
    <w:p w:rsidR="007A3B8B" w:rsidRPr="00D637F5" w:rsidRDefault="007A3B8B" w:rsidP="007A3B8B">
      <w:pPr>
        <w:numPr>
          <w:ilvl w:val="0"/>
          <w:numId w:val="58"/>
        </w:numPr>
        <w:jc w:val="both"/>
        <w:rPr>
          <w:rFonts w:ascii="Tahoma" w:hAnsi="Tahoma" w:cs="Tahoma"/>
          <w:sz w:val="21"/>
          <w:szCs w:val="21"/>
        </w:rPr>
      </w:pPr>
      <w:r w:rsidRPr="00D637F5">
        <w:rPr>
          <w:rFonts w:ascii="Tahoma" w:hAnsi="Tahoma" w:cs="Tahoma"/>
          <w:sz w:val="21"/>
          <w:szCs w:val="21"/>
        </w:rPr>
        <w:t>Why is Economics a science?</w:t>
      </w:r>
    </w:p>
    <w:p w:rsidR="007A3B8B" w:rsidRPr="00D637F5" w:rsidRDefault="007A3B8B" w:rsidP="007A3B8B">
      <w:pPr>
        <w:numPr>
          <w:ilvl w:val="0"/>
          <w:numId w:val="58"/>
        </w:numPr>
        <w:jc w:val="both"/>
        <w:rPr>
          <w:rFonts w:ascii="Tahoma" w:hAnsi="Tahoma" w:cs="Tahoma"/>
          <w:sz w:val="21"/>
          <w:szCs w:val="21"/>
        </w:rPr>
      </w:pPr>
      <w:r w:rsidRPr="00D637F5">
        <w:rPr>
          <w:rFonts w:ascii="Tahoma" w:hAnsi="Tahoma" w:cs="Tahoma"/>
          <w:sz w:val="21"/>
          <w:szCs w:val="21"/>
        </w:rPr>
        <w:t>State three career prospect for the study of economics.</w:t>
      </w:r>
    </w:p>
    <w:p w:rsidR="007A3B8B" w:rsidRPr="00D637F5" w:rsidRDefault="007A3B8B" w:rsidP="007A3B8B">
      <w:pPr>
        <w:numPr>
          <w:ilvl w:val="0"/>
          <w:numId w:val="58"/>
        </w:numPr>
        <w:jc w:val="both"/>
        <w:rPr>
          <w:rFonts w:ascii="Tahoma" w:hAnsi="Tahoma" w:cs="Tahoma"/>
          <w:sz w:val="21"/>
          <w:szCs w:val="21"/>
        </w:rPr>
      </w:pPr>
      <w:r w:rsidRPr="00D637F5">
        <w:rPr>
          <w:rFonts w:ascii="Tahoma" w:hAnsi="Tahoma" w:cs="Tahoma"/>
          <w:sz w:val="21"/>
          <w:szCs w:val="21"/>
        </w:rPr>
        <w:t>State the branches of Economics.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WEEKEND ASSIGNMENT</w:t>
      </w:r>
    </w:p>
    <w:p w:rsidR="007A3B8B" w:rsidRPr="00D637F5" w:rsidRDefault="007A3B8B" w:rsidP="007A3B8B">
      <w:pPr>
        <w:widowControl w:val="0"/>
        <w:numPr>
          <w:ilvl w:val="0"/>
          <w:numId w:val="60"/>
        </w:numPr>
        <w:suppressAutoHyphens/>
        <w:jc w:val="both"/>
        <w:rPr>
          <w:rFonts w:ascii="Tahoma" w:hAnsi="Tahoma" w:cs="Tahoma"/>
          <w:sz w:val="21"/>
          <w:szCs w:val="21"/>
        </w:rPr>
      </w:pPr>
      <w:r w:rsidRPr="00D637F5">
        <w:rPr>
          <w:rFonts w:ascii="Tahoma" w:hAnsi="Tahoma" w:cs="Tahoma"/>
          <w:sz w:val="21"/>
          <w:szCs w:val="21"/>
        </w:rPr>
        <w:t>Land is a factor of production because it( a) is a free gift of nature( b) contains valuable minerals resources (c) assists in the creation of utility  (d) is owned by individuals and governments</w:t>
      </w:r>
    </w:p>
    <w:p w:rsidR="007A3B8B" w:rsidRPr="00D637F5" w:rsidRDefault="007A3B8B" w:rsidP="007A3B8B">
      <w:pPr>
        <w:widowControl w:val="0"/>
        <w:numPr>
          <w:ilvl w:val="0"/>
          <w:numId w:val="60"/>
        </w:numPr>
        <w:suppressAutoHyphens/>
        <w:jc w:val="both"/>
        <w:rPr>
          <w:rFonts w:ascii="Tahoma" w:hAnsi="Tahoma" w:cs="Tahoma"/>
          <w:sz w:val="21"/>
          <w:szCs w:val="21"/>
        </w:rPr>
      </w:pPr>
      <w:r w:rsidRPr="00D637F5">
        <w:rPr>
          <w:rFonts w:ascii="Tahoma" w:hAnsi="Tahoma" w:cs="Tahoma"/>
          <w:sz w:val="21"/>
          <w:szCs w:val="21"/>
        </w:rPr>
        <w:t>The law of diminishing returns applies to................. (a) the average product (b) land as factor of production in the short run only (c) the cultivation of crops only (d) production of essential commodities in the long run</w:t>
      </w:r>
    </w:p>
    <w:p w:rsidR="007A3B8B" w:rsidRPr="00D637F5" w:rsidRDefault="007A3B8B" w:rsidP="007A3B8B">
      <w:pPr>
        <w:widowControl w:val="0"/>
        <w:numPr>
          <w:ilvl w:val="0"/>
          <w:numId w:val="60"/>
        </w:numPr>
        <w:suppressAutoHyphens/>
        <w:jc w:val="both"/>
        <w:rPr>
          <w:rFonts w:ascii="Tahoma" w:hAnsi="Tahoma" w:cs="Tahoma"/>
          <w:sz w:val="21"/>
          <w:szCs w:val="21"/>
        </w:rPr>
      </w:pPr>
      <w:r w:rsidRPr="00D637F5">
        <w:rPr>
          <w:rFonts w:ascii="Tahoma" w:hAnsi="Tahoma" w:cs="Tahoma"/>
          <w:sz w:val="21"/>
          <w:szCs w:val="21"/>
        </w:rPr>
        <w:t>The only factor of production that is a free gift of nature is............. (a) capital (b) labour (c) land (d) entrepreneur</w:t>
      </w:r>
    </w:p>
    <w:p w:rsidR="007A3B8B" w:rsidRPr="00D637F5" w:rsidRDefault="007A3B8B" w:rsidP="007A3B8B">
      <w:pPr>
        <w:widowControl w:val="0"/>
        <w:numPr>
          <w:ilvl w:val="0"/>
          <w:numId w:val="60"/>
        </w:numPr>
        <w:suppressAutoHyphens/>
        <w:jc w:val="both"/>
        <w:rPr>
          <w:rFonts w:ascii="Tahoma" w:hAnsi="Tahoma" w:cs="Tahoma"/>
          <w:sz w:val="21"/>
          <w:szCs w:val="21"/>
        </w:rPr>
      </w:pPr>
      <w:r w:rsidRPr="00D637F5">
        <w:rPr>
          <w:rFonts w:ascii="Tahoma" w:hAnsi="Tahoma" w:cs="Tahoma"/>
          <w:sz w:val="21"/>
          <w:szCs w:val="21"/>
        </w:rPr>
        <w:t>............... is subject to the law of diminishing returns (a) production (b) land (c) capital (d) labour</w:t>
      </w:r>
    </w:p>
    <w:p w:rsidR="007A3B8B" w:rsidRPr="00D637F5" w:rsidRDefault="007A3B8B" w:rsidP="007A3B8B">
      <w:pPr>
        <w:widowControl w:val="0"/>
        <w:numPr>
          <w:ilvl w:val="0"/>
          <w:numId w:val="60"/>
        </w:numPr>
        <w:suppressAutoHyphens/>
        <w:jc w:val="both"/>
        <w:rPr>
          <w:rFonts w:ascii="Tahoma" w:hAnsi="Tahoma" w:cs="Tahoma"/>
          <w:sz w:val="21"/>
          <w:szCs w:val="21"/>
        </w:rPr>
      </w:pPr>
      <w:r w:rsidRPr="00D637F5">
        <w:rPr>
          <w:rFonts w:ascii="Tahoma" w:hAnsi="Tahoma" w:cs="Tahoma"/>
          <w:sz w:val="21"/>
          <w:szCs w:val="21"/>
        </w:rPr>
        <w:t>The reward of land is..................(a) interest (b) salary (c) profit (d) rent</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SECTION B</w:t>
      </w:r>
    </w:p>
    <w:p w:rsidR="007A3B8B" w:rsidRPr="00D637F5" w:rsidRDefault="007A3B8B" w:rsidP="007A3B8B">
      <w:pPr>
        <w:widowControl w:val="0"/>
        <w:numPr>
          <w:ilvl w:val="0"/>
          <w:numId w:val="61"/>
        </w:numPr>
        <w:suppressAutoHyphens/>
        <w:rPr>
          <w:rFonts w:ascii="Tahoma" w:hAnsi="Tahoma" w:cs="Tahoma"/>
          <w:sz w:val="21"/>
          <w:szCs w:val="21"/>
        </w:rPr>
      </w:pPr>
      <w:r w:rsidRPr="00D637F5">
        <w:rPr>
          <w:rFonts w:ascii="Tahoma" w:hAnsi="Tahoma" w:cs="Tahoma"/>
          <w:sz w:val="21"/>
          <w:szCs w:val="21"/>
        </w:rPr>
        <w:t>Define land as a factor of production.</w:t>
      </w:r>
    </w:p>
    <w:p w:rsidR="007A3B8B" w:rsidRPr="00D637F5" w:rsidRDefault="007A3B8B" w:rsidP="007A3B8B">
      <w:pPr>
        <w:widowControl w:val="0"/>
        <w:numPr>
          <w:ilvl w:val="0"/>
          <w:numId w:val="61"/>
        </w:numPr>
        <w:suppressAutoHyphens/>
        <w:rPr>
          <w:rFonts w:ascii="Tahoma" w:hAnsi="Tahoma" w:cs="Tahoma"/>
          <w:sz w:val="21"/>
          <w:szCs w:val="21"/>
        </w:rPr>
      </w:pPr>
      <w:r w:rsidRPr="00D637F5">
        <w:rPr>
          <w:rFonts w:ascii="Tahoma" w:hAnsi="Tahoma" w:cs="Tahoma"/>
          <w:sz w:val="21"/>
          <w:szCs w:val="21"/>
        </w:rPr>
        <w:t>Define the law of variable proportions.</w:t>
      </w:r>
    </w:p>
    <w:p w:rsidR="007A3B8B" w:rsidRDefault="007A3B8B" w:rsidP="007A3B8B">
      <w:pPr>
        <w:widowControl w:val="0"/>
        <w:suppressAutoHyphens/>
        <w:jc w:val="both"/>
        <w:rPr>
          <w:rFonts w:ascii="Tahoma" w:hAnsi="Tahoma" w:cs="Tahoma"/>
          <w:sz w:val="21"/>
          <w:szCs w:val="21"/>
        </w:rPr>
      </w:pPr>
    </w:p>
    <w:p w:rsidR="007A3B8B" w:rsidRPr="00D637F5" w:rsidRDefault="007A3B8B" w:rsidP="007A3B8B">
      <w:pPr>
        <w:widowControl w:val="0"/>
        <w:suppressAutoHyphens/>
        <w:jc w:val="both"/>
        <w:rPr>
          <w:rFonts w:ascii="Tahoma" w:hAnsi="Tahoma" w:cs="Tahoma"/>
          <w:sz w:val="21"/>
          <w:szCs w:val="21"/>
        </w:rPr>
      </w:pPr>
    </w:p>
    <w:p w:rsidR="007A3B8B" w:rsidRPr="00D637F5" w:rsidRDefault="007A3B8B" w:rsidP="007A3B8B">
      <w:pPr>
        <w:tabs>
          <w:tab w:val="left" w:pos="3157"/>
        </w:tabs>
        <w:jc w:val="both"/>
        <w:rPr>
          <w:rFonts w:ascii="Tahoma" w:hAnsi="Tahoma" w:cs="Tahoma"/>
          <w:sz w:val="21"/>
          <w:szCs w:val="21"/>
        </w:rPr>
      </w:pPr>
      <w:r w:rsidRPr="00D637F5">
        <w:rPr>
          <w:rFonts w:ascii="Tahoma" w:hAnsi="Tahoma" w:cs="Tahoma"/>
          <w:sz w:val="21"/>
          <w:szCs w:val="21"/>
        </w:rPr>
        <w:tab/>
      </w:r>
    </w:p>
    <w:p w:rsidR="007A3B8B" w:rsidRPr="00D637F5" w:rsidRDefault="007A3B8B" w:rsidP="007A3B8B">
      <w:pPr>
        <w:widowControl w:val="0"/>
        <w:suppressAutoHyphens/>
        <w:jc w:val="center"/>
        <w:rPr>
          <w:rFonts w:ascii="Tahoma" w:hAnsi="Tahoma" w:cs="Tahoma"/>
          <w:b/>
          <w:sz w:val="21"/>
          <w:szCs w:val="21"/>
        </w:rPr>
      </w:pPr>
      <w:r w:rsidRPr="00D637F5">
        <w:rPr>
          <w:rFonts w:ascii="Tahoma" w:hAnsi="Tahoma" w:cs="Tahoma"/>
          <w:b/>
          <w:sz w:val="21"/>
          <w:szCs w:val="21"/>
        </w:rPr>
        <w:t>WEEK TEN</w:t>
      </w:r>
    </w:p>
    <w:p w:rsidR="007A3B8B" w:rsidRPr="00D637F5" w:rsidRDefault="007A3B8B" w:rsidP="007A3B8B">
      <w:pPr>
        <w:jc w:val="center"/>
        <w:rPr>
          <w:rFonts w:ascii="Tahoma" w:hAnsi="Tahoma" w:cs="Tahoma"/>
          <w:b/>
          <w:sz w:val="21"/>
          <w:szCs w:val="21"/>
        </w:rPr>
      </w:pPr>
      <w:r w:rsidRPr="00D637F5">
        <w:rPr>
          <w:rFonts w:ascii="Tahoma" w:hAnsi="Tahoma" w:cs="Tahoma"/>
          <w:b/>
          <w:sz w:val="21"/>
          <w:szCs w:val="21"/>
        </w:rPr>
        <w:t>LABOUR AS A FACTOR OF PRODUCTION</w:t>
      </w: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CONTENT</w:t>
      </w:r>
    </w:p>
    <w:p w:rsidR="007A3B8B" w:rsidRPr="00D637F5" w:rsidRDefault="007A3B8B" w:rsidP="007A3B8B">
      <w:pPr>
        <w:numPr>
          <w:ilvl w:val="0"/>
          <w:numId w:val="62"/>
        </w:numPr>
        <w:jc w:val="both"/>
        <w:rPr>
          <w:rFonts w:ascii="Tahoma" w:hAnsi="Tahoma" w:cs="Tahoma"/>
          <w:sz w:val="21"/>
          <w:szCs w:val="21"/>
        </w:rPr>
      </w:pPr>
      <w:r w:rsidRPr="00D637F5">
        <w:rPr>
          <w:rFonts w:ascii="Tahoma" w:hAnsi="Tahoma" w:cs="Tahoma"/>
          <w:sz w:val="21"/>
          <w:szCs w:val="21"/>
        </w:rPr>
        <w:t>Meaning of labour</w:t>
      </w:r>
    </w:p>
    <w:p w:rsidR="007A3B8B" w:rsidRPr="00D637F5" w:rsidRDefault="007A3B8B" w:rsidP="007A3B8B">
      <w:pPr>
        <w:numPr>
          <w:ilvl w:val="0"/>
          <w:numId w:val="62"/>
        </w:numPr>
        <w:jc w:val="both"/>
        <w:rPr>
          <w:rFonts w:ascii="Tahoma" w:hAnsi="Tahoma" w:cs="Tahoma"/>
          <w:sz w:val="21"/>
          <w:szCs w:val="21"/>
        </w:rPr>
      </w:pPr>
      <w:r w:rsidRPr="00D637F5">
        <w:rPr>
          <w:rFonts w:ascii="Tahoma" w:hAnsi="Tahoma" w:cs="Tahoma"/>
          <w:sz w:val="21"/>
          <w:szCs w:val="21"/>
        </w:rPr>
        <w:t>Characteristics of labour</w:t>
      </w:r>
    </w:p>
    <w:p w:rsidR="007A3B8B" w:rsidRPr="00D637F5" w:rsidRDefault="007A3B8B" w:rsidP="007A3B8B">
      <w:pPr>
        <w:numPr>
          <w:ilvl w:val="0"/>
          <w:numId w:val="62"/>
        </w:numPr>
        <w:jc w:val="both"/>
        <w:rPr>
          <w:rFonts w:ascii="Tahoma" w:hAnsi="Tahoma" w:cs="Tahoma"/>
          <w:sz w:val="21"/>
          <w:szCs w:val="21"/>
        </w:rPr>
      </w:pPr>
      <w:r w:rsidRPr="00D637F5">
        <w:rPr>
          <w:rFonts w:ascii="Tahoma" w:hAnsi="Tahoma" w:cs="Tahoma"/>
          <w:sz w:val="21"/>
          <w:szCs w:val="21"/>
        </w:rPr>
        <w:t>Types of labour</w:t>
      </w:r>
    </w:p>
    <w:p w:rsidR="007A3B8B" w:rsidRPr="00D637F5" w:rsidRDefault="007A3B8B" w:rsidP="007A3B8B">
      <w:pPr>
        <w:numPr>
          <w:ilvl w:val="0"/>
          <w:numId w:val="62"/>
        </w:numPr>
        <w:jc w:val="both"/>
        <w:rPr>
          <w:rFonts w:ascii="Tahoma" w:hAnsi="Tahoma" w:cs="Tahoma"/>
          <w:sz w:val="21"/>
          <w:szCs w:val="21"/>
        </w:rPr>
      </w:pPr>
      <w:r w:rsidRPr="00D637F5">
        <w:rPr>
          <w:rFonts w:ascii="Tahoma" w:hAnsi="Tahoma" w:cs="Tahoma"/>
          <w:sz w:val="21"/>
          <w:szCs w:val="21"/>
        </w:rPr>
        <w:t>Importance of labour</w:t>
      </w:r>
    </w:p>
    <w:p w:rsidR="007A3B8B" w:rsidRPr="00D637F5" w:rsidRDefault="007A3B8B" w:rsidP="007A3B8B">
      <w:pPr>
        <w:numPr>
          <w:ilvl w:val="0"/>
          <w:numId w:val="62"/>
        </w:numPr>
        <w:jc w:val="both"/>
        <w:rPr>
          <w:rFonts w:ascii="Tahoma" w:hAnsi="Tahoma" w:cs="Tahoma"/>
          <w:sz w:val="21"/>
          <w:szCs w:val="21"/>
        </w:rPr>
      </w:pPr>
      <w:r w:rsidRPr="00D637F5">
        <w:rPr>
          <w:rFonts w:ascii="Tahoma" w:hAnsi="Tahoma" w:cs="Tahoma"/>
          <w:sz w:val="21"/>
          <w:szCs w:val="21"/>
        </w:rPr>
        <w:t>Efficiency of labour</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sz w:val="21"/>
          <w:szCs w:val="21"/>
        </w:rPr>
      </w:pPr>
      <w:r w:rsidRPr="00D637F5">
        <w:rPr>
          <w:rFonts w:ascii="Tahoma" w:hAnsi="Tahoma" w:cs="Tahoma"/>
          <w:b/>
          <w:sz w:val="21"/>
          <w:szCs w:val="21"/>
        </w:rPr>
        <w:t>LABOUR</w:t>
      </w:r>
      <w:r w:rsidRPr="00D637F5">
        <w:rPr>
          <w:rFonts w:ascii="Tahoma" w:hAnsi="Tahoma" w:cs="Tahoma"/>
          <w:sz w:val="21"/>
          <w:szCs w:val="21"/>
        </w:rPr>
        <w:t xml:space="preserve"> may be defined as all forms of human efforts both mental and physical efforts put towards the production of goods and services. It is one of the variables factors of production cannot take place without the utilization of labour. The reward of labour is in the form of wages and salaries.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CHARACTERISTICS OF LABOURS</w:t>
      </w:r>
    </w:p>
    <w:p w:rsidR="007A3B8B" w:rsidRPr="00D637F5" w:rsidRDefault="007A3B8B" w:rsidP="007A3B8B">
      <w:pPr>
        <w:widowControl w:val="0"/>
        <w:numPr>
          <w:ilvl w:val="0"/>
          <w:numId w:val="64"/>
        </w:numPr>
        <w:suppressAutoHyphens/>
        <w:jc w:val="both"/>
        <w:rPr>
          <w:rFonts w:ascii="Tahoma" w:hAnsi="Tahoma" w:cs="Tahoma"/>
          <w:sz w:val="21"/>
          <w:szCs w:val="21"/>
        </w:rPr>
      </w:pPr>
      <w:r w:rsidRPr="00D637F5">
        <w:rPr>
          <w:rFonts w:ascii="Tahoma" w:hAnsi="Tahoma" w:cs="Tahoma"/>
          <w:sz w:val="21"/>
          <w:szCs w:val="21"/>
        </w:rPr>
        <w:t>It is supplied by human beings.</w:t>
      </w:r>
    </w:p>
    <w:p w:rsidR="007A3B8B" w:rsidRPr="00D637F5" w:rsidRDefault="007A3B8B" w:rsidP="007A3B8B">
      <w:pPr>
        <w:widowControl w:val="0"/>
        <w:numPr>
          <w:ilvl w:val="0"/>
          <w:numId w:val="64"/>
        </w:numPr>
        <w:suppressAutoHyphens/>
        <w:jc w:val="both"/>
        <w:rPr>
          <w:rFonts w:ascii="Tahoma" w:hAnsi="Tahoma" w:cs="Tahoma"/>
          <w:sz w:val="21"/>
          <w:szCs w:val="21"/>
        </w:rPr>
      </w:pPr>
      <w:r w:rsidRPr="00D637F5">
        <w:rPr>
          <w:rFonts w:ascii="Tahoma" w:hAnsi="Tahoma" w:cs="Tahoma"/>
          <w:sz w:val="21"/>
          <w:szCs w:val="21"/>
        </w:rPr>
        <w:t>It is highly mobile.</w:t>
      </w:r>
    </w:p>
    <w:p w:rsidR="007A3B8B" w:rsidRPr="00D637F5" w:rsidRDefault="007A3B8B" w:rsidP="007A3B8B">
      <w:pPr>
        <w:widowControl w:val="0"/>
        <w:numPr>
          <w:ilvl w:val="0"/>
          <w:numId w:val="64"/>
        </w:numPr>
        <w:suppressAutoHyphens/>
        <w:jc w:val="both"/>
        <w:rPr>
          <w:rFonts w:ascii="Tahoma" w:hAnsi="Tahoma" w:cs="Tahoma"/>
          <w:sz w:val="21"/>
          <w:szCs w:val="21"/>
        </w:rPr>
      </w:pPr>
      <w:r w:rsidRPr="00D637F5">
        <w:rPr>
          <w:rFonts w:ascii="Tahoma" w:hAnsi="Tahoma" w:cs="Tahoma"/>
          <w:sz w:val="21"/>
          <w:szCs w:val="21"/>
        </w:rPr>
        <w:t>It is variable and unpredictable.</w:t>
      </w:r>
    </w:p>
    <w:p w:rsidR="007A3B8B" w:rsidRPr="00D637F5" w:rsidRDefault="007A3B8B" w:rsidP="007A3B8B">
      <w:pPr>
        <w:widowControl w:val="0"/>
        <w:numPr>
          <w:ilvl w:val="0"/>
          <w:numId w:val="64"/>
        </w:numPr>
        <w:suppressAutoHyphens/>
        <w:jc w:val="both"/>
        <w:rPr>
          <w:rFonts w:ascii="Tahoma" w:hAnsi="Tahoma" w:cs="Tahoma"/>
          <w:sz w:val="21"/>
          <w:szCs w:val="21"/>
        </w:rPr>
      </w:pPr>
      <w:r w:rsidRPr="00D637F5">
        <w:rPr>
          <w:rFonts w:ascii="Tahoma" w:hAnsi="Tahoma" w:cs="Tahoma"/>
          <w:sz w:val="21"/>
          <w:szCs w:val="21"/>
        </w:rPr>
        <w:t>It cannot be stored.</w:t>
      </w:r>
    </w:p>
    <w:p w:rsidR="007A3B8B" w:rsidRPr="00D637F5" w:rsidRDefault="007A3B8B" w:rsidP="007A3B8B">
      <w:pPr>
        <w:widowControl w:val="0"/>
        <w:numPr>
          <w:ilvl w:val="0"/>
          <w:numId w:val="64"/>
        </w:numPr>
        <w:suppressAutoHyphens/>
        <w:jc w:val="both"/>
        <w:rPr>
          <w:rFonts w:ascii="Tahoma" w:hAnsi="Tahoma" w:cs="Tahoma"/>
          <w:sz w:val="21"/>
          <w:szCs w:val="21"/>
        </w:rPr>
      </w:pPr>
      <w:r w:rsidRPr="00D637F5">
        <w:rPr>
          <w:rFonts w:ascii="Tahoma" w:hAnsi="Tahoma" w:cs="Tahoma"/>
          <w:sz w:val="21"/>
          <w:szCs w:val="21"/>
        </w:rPr>
        <w:t xml:space="preserve">Its ownership and use cannot be separated. </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TYPES OF LABOUR</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 xml:space="preserve">There are three common types of labour: </w:t>
      </w:r>
    </w:p>
    <w:p w:rsidR="007A3B8B" w:rsidRDefault="007A3B8B" w:rsidP="007A3B8B">
      <w:pPr>
        <w:widowControl w:val="0"/>
        <w:numPr>
          <w:ilvl w:val="0"/>
          <w:numId w:val="63"/>
        </w:numPr>
        <w:suppressAutoHyphens/>
        <w:jc w:val="both"/>
        <w:rPr>
          <w:rFonts w:ascii="Tahoma" w:hAnsi="Tahoma" w:cs="Tahoma"/>
          <w:sz w:val="21"/>
          <w:szCs w:val="21"/>
        </w:rPr>
      </w:pPr>
      <w:r w:rsidRPr="00D637F5">
        <w:rPr>
          <w:rFonts w:ascii="Tahoma" w:hAnsi="Tahoma" w:cs="Tahoma"/>
          <w:b/>
          <w:sz w:val="21"/>
          <w:szCs w:val="21"/>
        </w:rPr>
        <w:t>Unskilled Labour</w:t>
      </w:r>
      <w:r w:rsidRPr="00D637F5">
        <w:rPr>
          <w:rFonts w:ascii="Tahoma" w:hAnsi="Tahoma" w:cs="Tahoma"/>
          <w:sz w:val="21"/>
          <w:szCs w:val="21"/>
        </w:rPr>
        <w:t xml:space="preserve"> : These are workers with little or no education who use only their physical energy in carrying out their work . e.g. messengers , cleaners, gardeners e.t.c.</w:t>
      </w:r>
    </w:p>
    <w:p w:rsidR="007A3B8B" w:rsidRPr="00D637F5" w:rsidRDefault="007A3B8B" w:rsidP="007A3B8B">
      <w:pPr>
        <w:widowControl w:val="0"/>
        <w:suppressAutoHyphens/>
        <w:jc w:val="both"/>
        <w:rPr>
          <w:rFonts w:ascii="Tahoma" w:hAnsi="Tahoma" w:cs="Tahoma"/>
          <w:sz w:val="21"/>
          <w:szCs w:val="21"/>
        </w:rPr>
      </w:pPr>
    </w:p>
    <w:p w:rsidR="007A3B8B" w:rsidRDefault="007A3B8B" w:rsidP="007A3B8B">
      <w:pPr>
        <w:widowControl w:val="0"/>
        <w:numPr>
          <w:ilvl w:val="0"/>
          <w:numId w:val="63"/>
        </w:numPr>
        <w:suppressAutoHyphens/>
        <w:jc w:val="both"/>
        <w:rPr>
          <w:rFonts w:ascii="Tahoma" w:hAnsi="Tahoma" w:cs="Tahoma"/>
          <w:sz w:val="21"/>
          <w:szCs w:val="21"/>
        </w:rPr>
      </w:pPr>
      <w:r w:rsidRPr="00D637F5">
        <w:rPr>
          <w:rFonts w:ascii="Tahoma" w:hAnsi="Tahoma" w:cs="Tahoma"/>
          <w:b/>
          <w:sz w:val="21"/>
          <w:szCs w:val="21"/>
        </w:rPr>
        <w:t>Semi -Skilled Labour</w:t>
      </w:r>
      <w:r w:rsidRPr="00D637F5">
        <w:rPr>
          <w:rFonts w:ascii="Tahoma" w:hAnsi="Tahoma" w:cs="Tahoma"/>
          <w:sz w:val="21"/>
          <w:szCs w:val="21"/>
        </w:rPr>
        <w:t xml:space="preserve"> : This category of labour is between unskilled and skilled labour These are workers who have little education and training . They combined both physical and mental efforts in carrying out their work . e.g. typist , tailors , carpenters , drivers , clerks e.t.c. </w:t>
      </w:r>
    </w:p>
    <w:p w:rsidR="007A3B8B" w:rsidRPr="00D637F5" w:rsidRDefault="007A3B8B" w:rsidP="007A3B8B">
      <w:pPr>
        <w:widowControl w:val="0"/>
        <w:suppressAutoHyphens/>
        <w:jc w:val="both"/>
        <w:rPr>
          <w:rFonts w:ascii="Tahoma" w:hAnsi="Tahoma" w:cs="Tahoma"/>
          <w:sz w:val="21"/>
          <w:szCs w:val="21"/>
        </w:rPr>
      </w:pPr>
    </w:p>
    <w:p w:rsidR="007A3B8B" w:rsidRPr="00D637F5" w:rsidRDefault="007A3B8B" w:rsidP="007A3B8B">
      <w:pPr>
        <w:widowControl w:val="0"/>
        <w:numPr>
          <w:ilvl w:val="0"/>
          <w:numId w:val="63"/>
        </w:numPr>
        <w:suppressAutoHyphens/>
        <w:jc w:val="both"/>
        <w:rPr>
          <w:rFonts w:ascii="Tahoma" w:hAnsi="Tahoma" w:cs="Tahoma"/>
          <w:sz w:val="21"/>
          <w:szCs w:val="21"/>
        </w:rPr>
      </w:pPr>
      <w:r w:rsidRPr="00D637F5">
        <w:rPr>
          <w:rFonts w:ascii="Tahoma" w:hAnsi="Tahoma" w:cs="Tahoma"/>
          <w:b/>
          <w:sz w:val="21"/>
          <w:szCs w:val="21"/>
        </w:rPr>
        <w:t>Skilled Labour</w:t>
      </w:r>
      <w:r w:rsidRPr="00D637F5">
        <w:rPr>
          <w:rFonts w:ascii="Tahoma" w:hAnsi="Tahoma" w:cs="Tahoma"/>
          <w:sz w:val="21"/>
          <w:szCs w:val="21"/>
        </w:rPr>
        <w:t xml:space="preserve"> : This category of workers make use of their mental effort in production. This labour has undergone a relatively long and specialized type of training in institutions of higher learning. They usually hold administrative and managerial positions, e.g  accountants, lawyers, teachers, engineers involves the use of mental effort (brain ) in carrying out production process.</w:t>
      </w:r>
    </w:p>
    <w:p w:rsidR="007A3B8B" w:rsidRPr="00D637F5" w:rsidRDefault="007A3B8B" w:rsidP="007A3B8B">
      <w:pPr>
        <w:widowControl w:val="0"/>
        <w:suppressAutoHyphens/>
        <w:jc w:val="both"/>
        <w:rPr>
          <w:rFonts w:ascii="Tahoma" w:hAnsi="Tahoma" w:cs="Tahoma"/>
          <w:b/>
          <w:sz w:val="21"/>
          <w:szCs w:val="21"/>
        </w:rPr>
      </w:pPr>
    </w:p>
    <w:p w:rsidR="007A3B8B" w:rsidRPr="00D637F5" w:rsidRDefault="007A3B8B" w:rsidP="007A3B8B">
      <w:pPr>
        <w:widowControl w:val="0"/>
        <w:suppressAutoHyphens/>
        <w:jc w:val="both"/>
        <w:rPr>
          <w:rFonts w:ascii="Tahoma" w:hAnsi="Tahoma" w:cs="Tahoma"/>
          <w:b/>
          <w:sz w:val="21"/>
          <w:szCs w:val="21"/>
        </w:rPr>
      </w:pPr>
      <w:r w:rsidRPr="00D637F5">
        <w:rPr>
          <w:rFonts w:ascii="Tahoma" w:hAnsi="Tahoma" w:cs="Tahoma"/>
          <w:b/>
          <w:sz w:val="21"/>
          <w:szCs w:val="21"/>
        </w:rPr>
        <w:t>IMPORTANCE OF LABOUR</w:t>
      </w:r>
    </w:p>
    <w:p w:rsidR="007A3B8B" w:rsidRPr="00D637F5" w:rsidRDefault="007A3B8B" w:rsidP="007A3B8B">
      <w:pPr>
        <w:widowControl w:val="0"/>
        <w:numPr>
          <w:ilvl w:val="0"/>
          <w:numId w:val="65"/>
        </w:numPr>
        <w:suppressAutoHyphens/>
        <w:jc w:val="both"/>
        <w:rPr>
          <w:rFonts w:ascii="Tahoma" w:hAnsi="Tahoma" w:cs="Tahoma"/>
          <w:sz w:val="21"/>
          <w:szCs w:val="21"/>
        </w:rPr>
      </w:pPr>
      <w:r w:rsidRPr="00D637F5">
        <w:rPr>
          <w:rFonts w:ascii="Tahoma" w:hAnsi="Tahoma" w:cs="Tahoma"/>
          <w:sz w:val="21"/>
          <w:szCs w:val="21"/>
        </w:rPr>
        <w:t>It provides the required skills needed for production activity.</w:t>
      </w:r>
    </w:p>
    <w:p w:rsidR="007A3B8B" w:rsidRPr="00D637F5" w:rsidRDefault="007A3B8B" w:rsidP="007A3B8B">
      <w:pPr>
        <w:widowControl w:val="0"/>
        <w:numPr>
          <w:ilvl w:val="0"/>
          <w:numId w:val="65"/>
        </w:numPr>
        <w:suppressAutoHyphens/>
        <w:jc w:val="both"/>
        <w:rPr>
          <w:rFonts w:ascii="Tahoma" w:hAnsi="Tahoma" w:cs="Tahoma"/>
          <w:sz w:val="21"/>
          <w:szCs w:val="21"/>
        </w:rPr>
      </w:pPr>
      <w:r w:rsidRPr="00D637F5">
        <w:rPr>
          <w:rFonts w:ascii="Tahoma" w:hAnsi="Tahoma" w:cs="Tahoma"/>
          <w:sz w:val="21"/>
          <w:szCs w:val="21"/>
        </w:rPr>
        <w:t>It influences other factors of production since without labour, capital and land will remain idle.</w:t>
      </w:r>
    </w:p>
    <w:p w:rsidR="007A3B8B" w:rsidRPr="00D637F5" w:rsidRDefault="007A3B8B" w:rsidP="007A3B8B">
      <w:pPr>
        <w:widowControl w:val="0"/>
        <w:numPr>
          <w:ilvl w:val="0"/>
          <w:numId w:val="65"/>
        </w:numPr>
        <w:suppressAutoHyphens/>
        <w:jc w:val="both"/>
        <w:rPr>
          <w:rFonts w:ascii="Tahoma" w:hAnsi="Tahoma" w:cs="Tahoma"/>
          <w:sz w:val="21"/>
          <w:szCs w:val="21"/>
        </w:rPr>
      </w:pPr>
      <w:r w:rsidRPr="00D637F5">
        <w:rPr>
          <w:rFonts w:ascii="Tahoma" w:hAnsi="Tahoma" w:cs="Tahoma"/>
          <w:sz w:val="21"/>
          <w:szCs w:val="21"/>
        </w:rPr>
        <w:t>It is required for the operation of machine in industry.</w:t>
      </w:r>
    </w:p>
    <w:p w:rsidR="007A3B8B" w:rsidRPr="00D637F5" w:rsidRDefault="007A3B8B" w:rsidP="007A3B8B">
      <w:pPr>
        <w:widowControl w:val="0"/>
        <w:numPr>
          <w:ilvl w:val="0"/>
          <w:numId w:val="65"/>
        </w:numPr>
        <w:suppressAutoHyphens/>
        <w:jc w:val="both"/>
        <w:rPr>
          <w:rFonts w:ascii="Tahoma" w:hAnsi="Tahoma" w:cs="Tahoma"/>
          <w:sz w:val="21"/>
          <w:szCs w:val="21"/>
        </w:rPr>
      </w:pPr>
      <w:r w:rsidRPr="00D637F5">
        <w:rPr>
          <w:rFonts w:ascii="Tahoma" w:hAnsi="Tahoma" w:cs="Tahoma"/>
          <w:sz w:val="21"/>
          <w:szCs w:val="21"/>
        </w:rPr>
        <w:t>It helps to produce goods and services.</w:t>
      </w:r>
    </w:p>
    <w:p w:rsidR="007A3B8B" w:rsidRPr="00D637F5" w:rsidRDefault="007A3B8B" w:rsidP="007A3B8B">
      <w:pPr>
        <w:widowControl w:val="0"/>
        <w:numPr>
          <w:ilvl w:val="0"/>
          <w:numId w:val="65"/>
        </w:numPr>
        <w:suppressAutoHyphens/>
        <w:jc w:val="both"/>
        <w:rPr>
          <w:rFonts w:ascii="Tahoma" w:hAnsi="Tahoma" w:cs="Tahoma"/>
          <w:sz w:val="21"/>
          <w:szCs w:val="21"/>
        </w:rPr>
      </w:pPr>
      <w:r w:rsidRPr="00D637F5">
        <w:rPr>
          <w:rFonts w:ascii="Tahoma" w:hAnsi="Tahoma" w:cs="Tahoma"/>
          <w:sz w:val="21"/>
          <w:szCs w:val="21"/>
        </w:rPr>
        <w:t>It is important for producing human effort  required needed in production of goods and services.</w:t>
      </w:r>
    </w:p>
    <w:p w:rsidR="007A3B8B" w:rsidRPr="00D637F5" w:rsidRDefault="007A3B8B" w:rsidP="007A3B8B">
      <w:pPr>
        <w:widowControl w:val="0"/>
        <w:tabs>
          <w:tab w:val="left" w:pos="720"/>
        </w:tabs>
        <w:suppressAutoHyphens/>
        <w:jc w:val="both"/>
        <w:rPr>
          <w:rFonts w:ascii="Tahoma" w:hAnsi="Tahoma" w:cs="Tahoma"/>
          <w:b/>
          <w:sz w:val="21"/>
          <w:szCs w:val="21"/>
        </w:rPr>
      </w:pPr>
    </w:p>
    <w:p w:rsidR="007A3B8B" w:rsidRPr="00D637F5" w:rsidRDefault="007A3B8B" w:rsidP="007A3B8B">
      <w:pPr>
        <w:widowControl w:val="0"/>
        <w:tabs>
          <w:tab w:val="left" w:pos="720"/>
        </w:tabs>
        <w:suppressAutoHyphens/>
        <w:jc w:val="both"/>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widowControl w:val="0"/>
        <w:numPr>
          <w:ilvl w:val="0"/>
          <w:numId w:val="69"/>
        </w:numPr>
        <w:suppressAutoHyphens/>
        <w:jc w:val="both"/>
        <w:rPr>
          <w:rFonts w:ascii="Tahoma" w:hAnsi="Tahoma" w:cs="Tahoma"/>
          <w:sz w:val="21"/>
          <w:szCs w:val="21"/>
        </w:rPr>
      </w:pPr>
      <w:r w:rsidRPr="00D637F5">
        <w:rPr>
          <w:rFonts w:ascii="Tahoma" w:hAnsi="Tahoma" w:cs="Tahoma"/>
          <w:sz w:val="21"/>
          <w:szCs w:val="21"/>
        </w:rPr>
        <w:t>Define labour as a factor of production.</w:t>
      </w:r>
    </w:p>
    <w:p w:rsidR="007A3B8B" w:rsidRPr="00D637F5" w:rsidRDefault="007A3B8B" w:rsidP="007A3B8B">
      <w:pPr>
        <w:widowControl w:val="0"/>
        <w:numPr>
          <w:ilvl w:val="0"/>
          <w:numId w:val="69"/>
        </w:numPr>
        <w:suppressAutoHyphens/>
        <w:jc w:val="both"/>
        <w:rPr>
          <w:rFonts w:ascii="Tahoma" w:hAnsi="Tahoma" w:cs="Tahoma"/>
          <w:sz w:val="21"/>
          <w:szCs w:val="21"/>
        </w:rPr>
      </w:pPr>
      <w:r w:rsidRPr="00D637F5">
        <w:rPr>
          <w:rFonts w:ascii="Tahoma" w:hAnsi="Tahoma" w:cs="Tahoma"/>
          <w:sz w:val="21"/>
          <w:szCs w:val="21"/>
        </w:rPr>
        <w:t>Mention three types of labour.</w:t>
      </w:r>
    </w:p>
    <w:p w:rsidR="007A3B8B" w:rsidRPr="00D637F5" w:rsidRDefault="007A3B8B" w:rsidP="007A3B8B">
      <w:pPr>
        <w:widowControl w:val="0"/>
        <w:suppressAutoHyphens/>
        <w:jc w:val="both"/>
        <w:rPr>
          <w:rFonts w:ascii="Tahoma" w:hAnsi="Tahoma" w:cs="Tahoma"/>
          <w:b/>
          <w:sz w:val="21"/>
          <w:szCs w:val="21"/>
        </w:rPr>
      </w:pPr>
    </w:p>
    <w:p w:rsidR="007A3B8B" w:rsidRPr="00D637F5" w:rsidRDefault="007A3B8B" w:rsidP="007A3B8B">
      <w:pPr>
        <w:widowControl w:val="0"/>
        <w:suppressAutoHyphens/>
        <w:jc w:val="both"/>
        <w:rPr>
          <w:rFonts w:ascii="Tahoma" w:hAnsi="Tahoma" w:cs="Tahoma"/>
          <w:b/>
          <w:sz w:val="21"/>
          <w:szCs w:val="21"/>
        </w:rPr>
      </w:pPr>
      <w:r w:rsidRPr="00D637F5">
        <w:rPr>
          <w:rFonts w:ascii="Tahoma" w:hAnsi="Tahoma" w:cs="Tahoma"/>
          <w:b/>
          <w:sz w:val="21"/>
          <w:szCs w:val="21"/>
        </w:rPr>
        <w:t>EFFICIENCY OF LABOUR</w:t>
      </w:r>
    </w:p>
    <w:p w:rsidR="007A3B8B" w:rsidRPr="00D637F5" w:rsidRDefault="007A3B8B" w:rsidP="007A3B8B">
      <w:pPr>
        <w:widowControl w:val="0"/>
        <w:suppressAutoHyphens/>
        <w:jc w:val="both"/>
        <w:rPr>
          <w:rFonts w:ascii="Tahoma" w:hAnsi="Tahoma" w:cs="Tahoma"/>
          <w:sz w:val="21"/>
          <w:szCs w:val="21"/>
        </w:rPr>
      </w:pPr>
      <w:r w:rsidRPr="00D637F5">
        <w:rPr>
          <w:rFonts w:ascii="Tahoma" w:hAnsi="Tahoma" w:cs="Tahoma"/>
          <w:sz w:val="21"/>
          <w:szCs w:val="21"/>
        </w:rPr>
        <w:t>Efficiency of labour means the ability of a worker to increase his output per hour without any loss in the quantity and quality of the goods produced. That is, it is the measure of the level of productivity of a labour in terms of his optimum use of resources to produce goods within a given period of time without any loss in the quantity and quality of goods produced.</w:t>
      </w:r>
    </w:p>
    <w:p w:rsidR="007A3B8B" w:rsidRPr="00D637F5" w:rsidRDefault="007A3B8B" w:rsidP="007A3B8B">
      <w:pPr>
        <w:widowControl w:val="0"/>
        <w:suppressAutoHyphens/>
        <w:jc w:val="both"/>
        <w:rPr>
          <w:rFonts w:ascii="Tahoma" w:hAnsi="Tahoma" w:cs="Tahoma"/>
          <w:sz w:val="21"/>
          <w:szCs w:val="21"/>
        </w:rPr>
      </w:pPr>
    </w:p>
    <w:p w:rsidR="007A3B8B" w:rsidRPr="00D637F5" w:rsidRDefault="007A3B8B" w:rsidP="007A3B8B">
      <w:pPr>
        <w:widowControl w:val="0"/>
        <w:suppressAutoHyphens/>
        <w:jc w:val="both"/>
        <w:rPr>
          <w:rFonts w:ascii="Tahoma" w:hAnsi="Tahoma" w:cs="Tahoma"/>
          <w:sz w:val="21"/>
          <w:szCs w:val="21"/>
        </w:rPr>
      </w:pPr>
      <w:r w:rsidRPr="00D637F5">
        <w:rPr>
          <w:rFonts w:ascii="Tahoma" w:hAnsi="Tahoma" w:cs="Tahoma"/>
          <w:sz w:val="21"/>
          <w:szCs w:val="21"/>
        </w:rPr>
        <w:t>The major aim of all employers of labour is to get the maximum output from their workers, and to get this, efforts are therefore made to keep them happy. This is what is being done by various employers of labour both in the public and private enterprises to increase the efficiency of their employees.</w:t>
      </w:r>
    </w:p>
    <w:p w:rsidR="007A3B8B" w:rsidRPr="00D637F5" w:rsidRDefault="007A3B8B" w:rsidP="007A3B8B">
      <w:pPr>
        <w:widowControl w:val="0"/>
        <w:suppressAutoHyphens/>
        <w:jc w:val="both"/>
        <w:rPr>
          <w:rFonts w:ascii="Tahoma" w:hAnsi="Tahoma" w:cs="Tahoma"/>
          <w:b/>
          <w:sz w:val="21"/>
          <w:szCs w:val="21"/>
        </w:rPr>
      </w:pPr>
    </w:p>
    <w:p w:rsidR="007A3B8B" w:rsidRPr="00D637F5" w:rsidRDefault="007A3B8B" w:rsidP="007A3B8B">
      <w:pPr>
        <w:widowControl w:val="0"/>
        <w:suppressAutoHyphens/>
        <w:jc w:val="both"/>
        <w:rPr>
          <w:rFonts w:ascii="Tahoma" w:hAnsi="Tahoma" w:cs="Tahoma"/>
          <w:b/>
          <w:sz w:val="21"/>
          <w:szCs w:val="21"/>
        </w:rPr>
      </w:pPr>
      <w:r w:rsidRPr="00D637F5">
        <w:rPr>
          <w:rFonts w:ascii="Tahoma" w:hAnsi="Tahoma" w:cs="Tahoma"/>
          <w:b/>
          <w:sz w:val="21"/>
          <w:szCs w:val="21"/>
        </w:rPr>
        <w:t xml:space="preserve">FACTORS AFFECTING EFFICIENCY OF LABOUR </w:t>
      </w:r>
    </w:p>
    <w:p w:rsidR="007A3B8B" w:rsidRPr="00D637F5" w:rsidRDefault="007A3B8B" w:rsidP="007A3B8B">
      <w:pPr>
        <w:widowControl w:val="0"/>
        <w:numPr>
          <w:ilvl w:val="0"/>
          <w:numId w:val="66"/>
        </w:numPr>
        <w:suppressAutoHyphens/>
        <w:jc w:val="both"/>
        <w:rPr>
          <w:rFonts w:ascii="Tahoma" w:hAnsi="Tahoma" w:cs="Tahoma"/>
          <w:sz w:val="21"/>
          <w:szCs w:val="21"/>
        </w:rPr>
      </w:pPr>
      <w:r w:rsidRPr="00D637F5">
        <w:rPr>
          <w:rFonts w:ascii="Tahoma" w:hAnsi="Tahoma" w:cs="Tahoma"/>
          <w:sz w:val="21"/>
          <w:szCs w:val="21"/>
        </w:rPr>
        <w:t>Moderate increase in the wages and salaries of workers.</w:t>
      </w:r>
    </w:p>
    <w:p w:rsidR="007A3B8B" w:rsidRPr="00D637F5" w:rsidRDefault="007A3B8B" w:rsidP="007A3B8B">
      <w:pPr>
        <w:widowControl w:val="0"/>
        <w:numPr>
          <w:ilvl w:val="0"/>
          <w:numId w:val="66"/>
        </w:numPr>
        <w:suppressAutoHyphens/>
        <w:jc w:val="both"/>
        <w:rPr>
          <w:rFonts w:ascii="Tahoma" w:hAnsi="Tahoma" w:cs="Tahoma"/>
          <w:sz w:val="21"/>
          <w:szCs w:val="21"/>
        </w:rPr>
      </w:pPr>
      <w:r w:rsidRPr="00D637F5">
        <w:rPr>
          <w:rFonts w:ascii="Tahoma" w:hAnsi="Tahoma" w:cs="Tahoma"/>
          <w:sz w:val="21"/>
          <w:szCs w:val="21"/>
        </w:rPr>
        <w:t>Provision of social amenities such as medical services, pipe-bone water, recreational facilities, electricity, canteen, etc.</w:t>
      </w:r>
    </w:p>
    <w:p w:rsidR="007A3B8B" w:rsidRPr="00D637F5" w:rsidRDefault="007A3B8B" w:rsidP="007A3B8B">
      <w:pPr>
        <w:widowControl w:val="0"/>
        <w:numPr>
          <w:ilvl w:val="0"/>
          <w:numId w:val="66"/>
        </w:numPr>
        <w:suppressAutoHyphens/>
        <w:jc w:val="both"/>
        <w:rPr>
          <w:rFonts w:ascii="Tahoma" w:hAnsi="Tahoma" w:cs="Tahoma"/>
          <w:sz w:val="21"/>
          <w:szCs w:val="21"/>
        </w:rPr>
      </w:pPr>
      <w:r w:rsidRPr="00D637F5">
        <w:rPr>
          <w:rFonts w:ascii="Tahoma" w:hAnsi="Tahoma" w:cs="Tahoma"/>
          <w:sz w:val="21"/>
          <w:szCs w:val="21"/>
        </w:rPr>
        <w:t>Provision of better condition of services.</w:t>
      </w:r>
    </w:p>
    <w:p w:rsidR="007A3B8B" w:rsidRPr="00D637F5" w:rsidRDefault="007A3B8B" w:rsidP="007A3B8B">
      <w:pPr>
        <w:widowControl w:val="0"/>
        <w:numPr>
          <w:ilvl w:val="0"/>
          <w:numId w:val="66"/>
        </w:numPr>
        <w:suppressAutoHyphens/>
        <w:jc w:val="both"/>
        <w:rPr>
          <w:rFonts w:ascii="Tahoma" w:hAnsi="Tahoma" w:cs="Tahoma"/>
          <w:sz w:val="21"/>
          <w:szCs w:val="21"/>
        </w:rPr>
      </w:pPr>
      <w:r w:rsidRPr="00D637F5">
        <w:rPr>
          <w:rFonts w:ascii="Tahoma" w:hAnsi="Tahoma" w:cs="Tahoma"/>
          <w:sz w:val="21"/>
          <w:szCs w:val="21"/>
        </w:rPr>
        <w:t>Improvement in the working condition of workers.</w:t>
      </w:r>
    </w:p>
    <w:p w:rsidR="007A3B8B" w:rsidRPr="00D637F5" w:rsidRDefault="007A3B8B" w:rsidP="007A3B8B">
      <w:pPr>
        <w:widowControl w:val="0"/>
        <w:numPr>
          <w:ilvl w:val="0"/>
          <w:numId w:val="66"/>
        </w:numPr>
        <w:suppressAutoHyphens/>
        <w:jc w:val="both"/>
        <w:rPr>
          <w:rFonts w:ascii="Tahoma" w:hAnsi="Tahoma" w:cs="Tahoma"/>
          <w:sz w:val="21"/>
          <w:szCs w:val="21"/>
        </w:rPr>
      </w:pPr>
      <w:r w:rsidRPr="00D637F5">
        <w:rPr>
          <w:rFonts w:ascii="Tahoma" w:hAnsi="Tahoma" w:cs="Tahoma"/>
          <w:sz w:val="21"/>
          <w:szCs w:val="21"/>
        </w:rPr>
        <w:t>Efficiency of other factors of production.</w:t>
      </w:r>
    </w:p>
    <w:p w:rsidR="007A3B8B" w:rsidRPr="00D637F5" w:rsidRDefault="007A3B8B" w:rsidP="007A3B8B">
      <w:pPr>
        <w:widowControl w:val="0"/>
        <w:numPr>
          <w:ilvl w:val="0"/>
          <w:numId w:val="66"/>
        </w:numPr>
        <w:suppressAutoHyphens/>
        <w:jc w:val="both"/>
        <w:rPr>
          <w:rFonts w:ascii="Tahoma" w:hAnsi="Tahoma" w:cs="Tahoma"/>
          <w:sz w:val="21"/>
          <w:szCs w:val="21"/>
        </w:rPr>
      </w:pPr>
      <w:r w:rsidRPr="00D637F5">
        <w:rPr>
          <w:rFonts w:ascii="Tahoma" w:hAnsi="Tahoma" w:cs="Tahoma"/>
          <w:sz w:val="21"/>
          <w:szCs w:val="21"/>
        </w:rPr>
        <w:t>Level of educational attainment and training.</w:t>
      </w:r>
    </w:p>
    <w:p w:rsidR="007A3B8B" w:rsidRPr="00D637F5" w:rsidRDefault="007A3B8B" w:rsidP="007A3B8B">
      <w:pPr>
        <w:widowControl w:val="0"/>
        <w:numPr>
          <w:ilvl w:val="0"/>
          <w:numId w:val="66"/>
        </w:numPr>
        <w:suppressAutoHyphens/>
        <w:jc w:val="both"/>
        <w:rPr>
          <w:rFonts w:ascii="Tahoma" w:hAnsi="Tahoma" w:cs="Tahoma"/>
          <w:sz w:val="21"/>
          <w:szCs w:val="21"/>
        </w:rPr>
      </w:pPr>
      <w:r w:rsidRPr="00D637F5">
        <w:rPr>
          <w:rFonts w:ascii="Tahoma" w:hAnsi="Tahoma" w:cs="Tahoma"/>
          <w:sz w:val="21"/>
          <w:szCs w:val="21"/>
        </w:rPr>
        <w:t>Improvement in the level of technological development.</w:t>
      </w:r>
    </w:p>
    <w:p w:rsidR="007A3B8B" w:rsidRPr="00D637F5" w:rsidRDefault="007A3B8B" w:rsidP="007A3B8B">
      <w:pPr>
        <w:widowControl w:val="0"/>
        <w:numPr>
          <w:ilvl w:val="0"/>
          <w:numId w:val="66"/>
        </w:numPr>
        <w:suppressAutoHyphens/>
        <w:jc w:val="both"/>
        <w:rPr>
          <w:rFonts w:ascii="Tahoma" w:hAnsi="Tahoma" w:cs="Tahoma"/>
          <w:sz w:val="21"/>
          <w:szCs w:val="21"/>
        </w:rPr>
      </w:pPr>
      <w:r w:rsidRPr="00D637F5">
        <w:rPr>
          <w:rFonts w:ascii="Tahoma" w:hAnsi="Tahoma" w:cs="Tahoma"/>
          <w:sz w:val="21"/>
          <w:szCs w:val="21"/>
        </w:rPr>
        <w:t>Granting of encouragement in terms of incentives to workers.</w:t>
      </w:r>
    </w:p>
    <w:p w:rsidR="007A3B8B" w:rsidRPr="00D637F5" w:rsidRDefault="007A3B8B" w:rsidP="007A3B8B">
      <w:pPr>
        <w:widowControl w:val="0"/>
        <w:suppressAutoHyphens/>
        <w:jc w:val="both"/>
        <w:rPr>
          <w:rFonts w:ascii="Tahoma" w:hAnsi="Tahoma" w:cs="Tahoma"/>
          <w:b/>
          <w:sz w:val="21"/>
          <w:szCs w:val="21"/>
        </w:rPr>
      </w:pPr>
    </w:p>
    <w:p w:rsidR="007A3B8B" w:rsidRPr="00D637F5" w:rsidRDefault="007A3B8B" w:rsidP="007A3B8B">
      <w:pPr>
        <w:widowControl w:val="0"/>
        <w:suppressAutoHyphens/>
        <w:jc w:val="both"/>
        <w:rPr>
          <w:rFonts w:ascii="Tahoma" w:hAnsi="Tahoma" w:cs="Tahoma"/>
          <w:b/>
          <w:sz w:val="21"/>
          <w:szCs w:val="21"/>
        </w:rPr>
      </w:pPr>
      <w:r w:rsidRPr="00D637F5">
        <w:rPr>
          <w:rFonts w:ascii="Tahoma" w:hAnsi="Tahoma" w:cs="Tahoma"/>
          <w:b/>
          <w:sz w:val="21"/>
          <w:szCs w:val="21"/>
        </w:rPr>
        <w:t>EVALUATION</w:t>
      </w:r>
    </w:p>
    <w:p w:rsidR="007A3B8B" w:rsidRPr="00D637F5" w:rsidRDefault="007A3B8B" w:rsidP="007A3B8B">
      <w:pPr>
        <w:widowControl w:val="0"/>
        <w:numPr>
          <w:ilvl w:val="0"/>
          <w:numId w:val="67"/>
        </w:numPr>
        <w:suppressAutoHyphens/>
        <w:jc w:val="both"/>
        <w:rPr>
          <w:rFonts w:ascii="Tahoma" w:hAnsi="Tahoma" w:cs="Tahoma"/>
          <w:sz w:val="21"/>
          <w:szCs w:val="21"/>
        </w:rPr>
      </w:pPr>
      <w:r w:rsidRPr="00D637F5">
        <w:rPr>
          <w:rFonts w:ascii="Tahoma" w:hAnsi="Tahoma" w:cs="Tahoma"/>
          <w:sz w:val="21"/>
          <w:szCs w:val="21"/>
        </w:rPr>
        <w:t>What is efficiency of labour?</w:t>
      </w:r>
    </w:p>
    <w:p w:rsidR="007A3B8B" w:rsidRPr="00D637F5" w:rsidRDefault="007A3B8B" w:rsidP="007A3B8B">
      <w:pPr>
        <w:widowControl w:val="0"/>
        <w:numPr>
          <w:ilvl w:val="0"/>
          <w:numId w:val="67"/>
        </w:numPr>
        <w:suppressAutoHyphens/>
        <w:jc w:val="both"/>
        <w:rPr>
          <w:rFonts w:ascii="Tahoma" w:hAnsi="Tahoma" w:cs="Tahoma"/>
          <w:sz w:val="21"/>
          <w:szCs w:val="21"/>
        </w:rPr>
      </w:pPr>
      <w:r w:rsidRPr="00D637F5">
        <w:rPr>
          <w:rFonts w:ascii="Tahoma" w:hAnsi="Tahoma" w:cs="Tahoma"/>
          <w:sz w:val="21"/>
          <w:szCs w:val="21"/>
        </w:rPr>
        <w:t>Highlight factors affecting efficiency of labour.</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READING ASSIGNMENT</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Amplified and simplified Economics for SSS by Femi Longe Chapter 4 Pages 45- 49</w:t>
      </w:r>
    </w:p>
    <w:p w:rsidR="007A3B8B" w:rsidRPr="00D637F5" w:rsidRDefault="007A3B8B" w:rsidP="007A3B8B">
      <w:pPr>
        <w:jc w:val="both"/>
        <w:rPr>
          <w:rFonts w:ascii="Tahoma" w:hAnsi="Tahoma" w:cs="Tahoma"/>
          <w:sz w:val="21"/>
          <w:szCs w:val="21"/>
        </w:rPr>
      </w:pPr>
      <w:r w:rsidRPr="00D637F5">
        <w:rPr>
          <w:rFonts w:ascii="Tahoma" w:hAnsi="Tahoma" w:cs="Tahoma"/>
          <w:sz w:val="21"/>
          <w:szCs w:val="21"/>
        </w:rPr>
        <w:t>Fundamentals of economics by R.A.I Anyanwuocha Chapter 4 Pages 25 – 26 Chapter 12 Pages 102 – 105</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GENERAL REVISION</w:t>
      </w:r>
    </w:p>
    <w:p w:rsidR="007A3B8B" w:rsidRPr="00D637F5" w:rsidRDefault="007A3B8B" w:rsidP="007A3B8B">
      <w:pPr>
        <w:numPr>
          <w:ilvl w:val="0"/>
          <w:numId w:val="68"/>
        </w:numPr>
        <w:jc w:val="both"/>
        <w:rPr>
          <w:rFonts w:ascii="Tahoma" w:hAnsi="Tahoma" w:cs="Tahoma"/>
          <w:sz w:val="21"/>
          <w:szCs w:val="21"/>
        </w:rPr>
      </w:pPr>
      <w:r w:rsidRPr="00D637F5">
        <w:rPr>
          <w:rFonts w:ascii="Tahoma" w:hAnsi="Tahoma" w:cs="Tahoma"/>
          <w:sz w:val="21"/>
          <w:szCs w:val="21"/>
        </w:rPr>
        <w:t>Differentiate between labour as a factor of production and land.</w:t>
      </w:r>
    </w:p>
    <w:p w:rsidR="007A3B8B" w:rsidRPr="00D637F5" w:rsidRDefault="007A3B8B" w:rsidP="007A3B8B">
      <w:pPr>
        <w:numPr>
          <w:ilvl w:val="0"/>
          <w:numId w:val="68"/>
        </w:numPr>
        <w:jc w:val="both"/>
        <w:rPr>
          <w:rFonts w:ascii="Tahoma" w:hAnsi="Tahoma" w:cs="Tahoma"/>
          <w:sz w:val="21"/>
          <w:szCs w:val="21"/>
        </w:rPr>
      </w:pPr>
      <w:r w:rsidRPr="00D637F5">
        <w:rPr>
          <w:rFonts w:ascii="Tahoma" w:hAnsi="Tahoma" w:cs="Tahoma"/>
          <w:sz w:val="21"/>
          <w:szCs w:val="21"/>
        </w:rPr>
        <w:t>What is meant by the term production?</w:t>
      </w:r>
    </w:p>
    <w:p w:rsidR="007A3B8B" w:rsidRPr="00D637F5" w:rsidRDefault="007A3B8B" w:rsidP="007A3B8B">
      <w:pPr>
        <w:numPr>
          <w:ilvl w:val="0"/>
          <w:numId w:val="68"/>
        </w:numPr>
        <w:jc w:val="both"/>
        <w:rPr>
          <w:rFonts w:ascii="Tahoma" w:hAnsi="Tahoma" w:cs="Tahoma"/>
          <w:sz w:val="21"/>
          <w:szCs w:val="21"/>
        </w:rPr>
      </w:pPr>
      <w:r w:rsidRPr="00D637F5">
        <w:rPr>
          <w:rFonts w:ascii="Tahoma" w:hAnsi="Tahoma" w:cs="Tahoma"/>
          <w:sz w:val="21"/>
          <w:szCs w:val="21"/>
        </w:rPr>
        <w:t>What are the contributions of land to economic activities in Nigeria?</w:t>
      </w:r>
    </w:p>
    <w:p w:rsidR="007A3B8B" w:rsidRPr="00D637F5" w:rsidRDefault="007A3B8B" w:rsidP="007A3B8B">
      <w:pPr>
        <w:numPr>
          <w:ilvl w:val="0"/>
          <w:numId w:val="68"/>
        </w:numPr>
        <w:jc w:val="both"/>
        <w:rPr>
          <w:rFonts w:ascii="Tahoma" w:hAnsi="Tahoma" w:cs="Tahoma"/>
          <w:sz w:val="21"/>
          <w:szCs w:val="21"/>
        </w:rPr>
      </w:pPr>
      <w:r w:rsidRPr="00D637F5">
        <w:rPr>
          <w:rFonts w:ascii="Tahoma" w:hAnsi="Tahoma" w:cs="Tahoma"/>
          <w:sz w:val="21"/>
          <w:szCs w:val="21"/>
        </w:rPr>
        <w:t>When is production said to be completed in economics?</w:t>
      </w:r>
    </w:p>
    <w:p w:rsidR="007A3B8B" w:rsidRPr="00D637F5" w:rsidRDefault="007A3B8B" w:rsidP="007A3B8B">
      <w:pPr>
        <w:numPr>
          <w:ilvl w:val="0"/>
          <w:numId w:val="68"/>
        </w:numPr>
        <w:jc w:val="both"/>
        <w:rPr>
          <w:rFonts w:ascii="Tahoma" w:hAnsi="Tahoma" w:cs="Tahoma"/>
          <w:sz w:val="21"/>
          <w:szCs w:val="21"/>
        </w:rPr>
      </w:pPr>
      <w:r w:rsidRPr="00D637F5">
        <w:rPr>
          <w:rFonts w:ascii="Tahoma" w:hAnsi="Tahoma" w:cs="Tahoma"/>
          <w:sz w:val="21"/>
          <w:szCs w:val="21"/>
        </w:rPr>
        <w:t>Itemize the names of five renowned economists.</w:t>
      </w:r>
    </w:p>
    <w:p w:rsidR="007A3B8B" w:rsidRPr="00D637F5" w:rsidRDefault="007A3B8B" w:rsidP="007A3B8B">
      <w:pPr>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WEEKEND ASSIGNMENT</w:t>
      </w:r>
    </w:p>
    <w:p w:rsidR="007A3B8B" w:rsidRPr="00D637F5" w:rsidRDefault="007A3B8B" w:rsidP="007A3B8B">
      <w:pPr>
        <w:numPr>
          <w:ilvl w:val="1"/>
          <w:numId w:val="68"/>
        </w:numPr>
        <w:tabs>
          <w:tab w:val="clear" w:pos="1080"/>
        </w:tabs>
        <w:ind w:left="720"/>
        <w:jc w:val="both"/>
        <w:rPr>
          <w:rFonts w:ascii="Tahoma" w:hAnsi="Tahoma" w:cs="Tahoma"/>
          <w:sz w:val="21"/>
          <w:szCs w:val="21"/>
        </w:rPr>
      </w:pPr>
      <w:r w:rsidRPr="00D637F5">
        <w:rPr>
          <w:rFonts w:ascii="Tahoma" w:hAnsi="Tahoma" w:cs="Tahoma"/>
          <w:sz w:val="21"/>
          <w:szCs w:val="21"/>
        </w:rPr>
        <w:lastRenderedPageBreak/>
        <w:t>The category of workers without formal education and training but have the      knowledge  and participate in production is.......... (a) unskilled labour  (b) skilled labour (c) semi-skilled labour (d) untrained labour</w:t>
      </w:r>
    </w:p>
    <w:p w:rsidR="007A3B8B" w:rsidRPr="00D637F5" w:rsidRDefault="007A3B8B" w:rsidP="007A3B8B">
      <w:pPr>
        <w:numPr>
          <w:ilvl w:val="1"/>
          <w:numId w:val="68"/>
        </w:numPr>
        <w:tabs>
          <w:tab w:val="clear" w:pos="1080"/>
        </w:tabs>
        <w:ind w:left="720"/>
        <w:jc w:val="both"/>
        <w:rPr>
          <w:rFonts w:ascii="Tahoma" w:hAnsi="Tahoma" w:cs="Tahoma"/>
          <w:sz w:val="21"/>
          <w:szCs w:val="21"/>
        </w:rPr>
      </w:pPr>
      <w:r w:rsidRPr="00D637F5">
        <w:rPr>
          <w:rFonts w:ascii="Tahoma" w:hAnsi="Tahoma" w:cs="Tahoma"/>
          <w:sz w:val="21"/>
          <w:szCs w:val="21"/>
        </w:rPr>
        <w:t>The factor of production with the highest degree of mobility is........... (a) capital (b) entrepreneur (c) land (d) labour</w:t>
      </w:r>
    </w:p>
    <w:p w:rsidR="007A3B8B" w:rsidRPr="00D637F5" w:rsidRDefault="007A3B8B" w:rsidP="007A3B8B">
      <w:pPr>
        <w:numPr>
          <w:ilvl w:val="1"/>
          <w:numId w:val="68"/>
        </w:numPr>
        <w:tabs>
          <w:tab w:val="clear" w:pos="1080"/>
        </w:tabs>
        <w:ind w:left="720"/>
        <w:jc w:val="both"/>
        <w:rPr>
          <w:rFonts w:ascii="Tahoma" w:hAnsi="Tahoma" w:cs="Tahoma"/>
          <w:sz w:val="21"/>
          <w:szCs w:val="21"/>
        </w:rPr>
      </w:pPr>
      <w:r w:rsidRPr="00D637F5">
        <w:rPr>
          <w:rFonts w:ascii="Tahoma" w:hAnsi="Tahoma" w:cs="Tahoma"/>
          <w:sz w:val="21"/>
          <w:szCs w:val="21"/>
        </w:rPr>
        <w:t>The reward accrued to labour for its participation in production is.............(a) interest (b) wages (c) bonus (d) profit</w:t>
      </w:r>
    </w:p>
    <w:p w:rsidR="007A3B8B" w:rsidRPr="00D637F5" w:rsidRDefault="007A3B8B" w:rsidP="007A3B8B">
      <w:pPr>
        <w:numPr>
          <w:ilvl w:val="1"/>
          <w:numId w:val="68"/>
        </w:numPr>
        <w:tabs>
          <w:tab w:val="clear" w:pos="1080"/>
        </w:tabs>
        <w:ind w:left="720"/>
        <w:jc w:val="both"/>
        <w:rPr>
          <w:rFonts w:ascii="Tahoma" w:hAnsi="Tahoma" w:cs="Tahoma"/>
          <w:sz w:val="21"/>
          <w:szCs w:val="21"/>
        </w:rPr>
      </w:pPr>
      <w:r w:rsidRPr="00D637F5">
        <w:rPr>
          <w:rFonts w:ascii="Tahoma" w:hAnsi="Tahoma" w:cs="Tahoma"/>
          <w:sz w:val="21"/>
          <w:szCs w:val="21"/>
        </w:rPr>
        <w:t>The ability to increase output at its best quality within a given time frame is referred to as............(a) supply of labour (b) mobility of labour (c) efficiency of labour (d) demand for labour</w:t>
      </w:r>
    </w:p>
    <w:p w:rsidR="007A3B8B" w:rsidRPr="00D637F5" w:rsidRDefault="007A3B8B" w:rsidP="007A3B8B">
      <w:pPr>
        <w:numPr>
          <w:ilvl w:val="1"/>
          <w:numId w:val="68"/>
        </w:numPr>
        <w:tabs>
          <w:tab w:val="clear" w:pos="1080"/>
        </w:tabs>
        <w:ind w:left="720"/>
        <w:jc w:val="both"/>
        <w:rPr>
          <w:rFonts w:ascii="Tahoma" w:hAnsi="Tahoma" w:cs="Tahoma"/>
          <w:sz w:val="21"/>
          <w:szCs w:val="21"/>
        </w:rPr>
      </w:pPr>
      <w:r w:rsidRPr="00D637F5">
        <w:rPr>
          <w:rFonts w:ascii="Tahoma" w:hAnsi="Tahoma" w:cs="Tahoma"/>
          <w:sz w:val="21"/>
          <w:szCs w:val="21"/>
        </w:rPr>
        <w:t>The unskilled labour is the category of workers who engage in............ (a) white – collar job (b) yellow – collar job (c) brown – collar job (d) blue – collar job</w:t>
      </w:r>
    </w:p>
    <w:p w:rsidR="007A3B8B" w:rsidRPr="00D637F5" w:rsidRDefault="007A3B8B" w:rsidP="007A3B8B">
      <w:pPr>
        <w:ind w:left="720"/>
        <w:jc w:val="both"/>
        <w:rPr>
          <w:rFonts w:ascii="Tahoma" w:hAnsi="Tahoma" w:cs="Tahoma"/>
          <w:b/>
          <w:sz w:val="21"/>
          <w:szCs w:val="21"/>
        </w:rPr>
      </w:pPr>
    </w:p>
    <w:p w:rsidR="007A3B8B" w:rsidRPr="00D637F5" w:rsidRDefault="007A3B8B" w:rsidP="007A3B8B">
      <w:pPr>
        <w:jc w:val="both"/>
        <w:rPr>
          <w:rFonts w:ascii="Tahoma" w:hAnsi="Tahoma" w:cs="Tahoma"/>
          <w:b/>
          <w:sz w:val="21"/>
          <w:szCs w:val="21"/>
        </w:rPr>
      </w:pPr>
      <w:r w:rsidRPr="00D637F5">
        <w:rPr>
          <w:rFonts w:ascii="Tahoma" w:hAnsi="Tahoma" w:cs="Tahoma"/>
          <w:b/>
          <w:sz w:val="21"/>
          <w:szCs w:val="21"/>
        </w:rPr>
        <w:t>SECTION B</w:t>
      </w:r>
    </w:p>
    <w:p w:rsidR="007A3B8B" w:rsidRPr="00D637F5" w:rsidRDefault="007A3B8B" w:rsidP="007A3B8B">
      <w:pPr>
        <w:numPr>
          <w:ilvl w:val="0"/>
          <w:numId w:val="18"/>
        </w:numPr>
        <w:jc w:val="both"/>
        <w:rPr>
          <w:rFonts w:ascii="Tahoma" w:hAnsi="Tahoma" w:cs="Tahoma"/>
          <w:sz w:val="21"/>
          <w:szCs w:val="21"/>
        </w:rPr>
      </w:pPr>
      <w:r w:rsidRPr="00D637F5">
        <w:rPr>
          <w:rFonts w:ascii="Tahoma" w:hAnsi="Tahoma" w:cs="Tahoma"/>
          <w:sz w:val="21"/>
          <w:szCs w:val="21"/>
        </w:rPr>
        <w:t>What will a producer of goods and services do to improve the efficiency of his workers?</w:t>
      </w:r>
    </w:p>
    <w:p w:rsidR="007A3B8B" w:rsidRPr="00D637F5" w:rsidRDefault="007A3B8B" w:rsidP="007A3B8B">
      <w:pPr>
        <w:widowControl w:val="0"/>
        <w:numPr>
          <w:ilvl w:val="0"/>
          <w:numId w:val="18"/>
        </w:numPr>
        <w:suppressAutoHyphens/>
        <w:jc w:val="both"/>
        <w:rPr>
          <w:rFonts w:ascii="Tahoma" w:hAnsi="Tahoma" w:cs="Tahoma"/>
          <w:sz w:val="21"/>
          <w:szCs w:val="21"/>
        </w:rPr>
      </w:pPr>
      <w:r w:rsidRPr="00D637F5">
        <w:rPr>
          <w:rFonts w:ascii="Tahoma" w:hAnsi="Tahoma" w:cs="Tahoma"/>
          <w:sz w:val="21"/>
          <w:szCs w:val="21"/>
        </w:rPr>
        <w:t>Briefly outline the uniqueness of labour as a factor of production.</w:t>
      </w:r>
    </w:p>
    <w:p w:rsidR="00235E13" w:rsidRDefault="00235E13"/>
    <w:sectPr w:rsidR="00235E13" w:rsidSect="00AD4BD2">
      <w:footerReference w:type="even" r:id="rId11"/>
      <w:pgSz w:w="11906" w:h="16838"/>
      <w:pgMar w:top="270" w:right="1440" w:bottom="108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1E52" w:rsidRDefault="00CC1E52" w:rsidP="007A3B8B">
      <w:r>
        <w:separator/>
      </w:r>
    </w:p>
  </w:endnote>
  <w:endnote w:type="continuationSeparator" w:id="0">
    <w:p w:rsidR="00CC1E52" w:rsidRDefault="00CC1E52" w:rsidP="007A3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3A55" w:rsidRDefault="0056195B" w:rsidP="00DE72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83A55" w:rsidRDefault="00CC1E52" w:rsidP="00DE726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1E52" w:rsidRDefault="00CC1E52" w:rsidP="007A3B8B">
      <w:r>
        <w:separator/>
      </w:r>
    </w:p>
  </w:footnote>
  <w:footnote w:type="continuationSeparator" w:id="0">
    <w:p w:rsidR="00CC1E52" w:rsidRDefault="00CC1E52" w:rsidP="007A3B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6"/>
    <w:multiLevelType w:val="multilevel"/>
    <w:tmpl w:val="3A58B004"/>
    <w:name w:val="WW8Num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rPr>
        <w:b w:val="0"/>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7"/>
    <w:multiLevelType w:val="multilevel"/>
    <w:tmpl w:val="F0080BA2"/>
    <w:name w:val="WW8Num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rPr>
        <w:rFonts w:ascii="Times New Roman" w:eastAsia="Times New Roman" w:hAnsi="Times New Roman" w:cs="Times New Roman"/>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9"/>
    <w:multiLevelType w:val="multilevel"/>
    <w:tmpl w:val="00000009"/>
    <w:name w:val="WW8Num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D"/>
    <w:multiLevelType w:val="multilevel"/>
    <w:tmpl w:val="0000000D"/>
    <w:name w:val="WW8Num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900A6"/>
    <w:multiLevelType w:val="hybridMultilevel"/>
    <w:tmpl w:val="11346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1B3D21"/>
    <w:multiLevelType w:val="hybridMultilevel"/>
    <w:tmpl w:val="AB824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677968"/>
    <w:multiLevelType w:val="hybridMultilevel"/>
    <w:tmpl w:val="C0506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320005"/>
    <w:multiLevelType w:val="hybridMultilevel"/>
    <w:tmpl w:val="FAF65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0C27F4"/>
    <w:multiLevelType w:val="hybridMultilevel"/>
    <w:tmpl w:val="D9CC2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E04C16"/>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103B6558"/>
    <w:multiLevelType w:val="hybridMultilevel"/>
    <w:tmpl w:val="57DC0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B1042B"/>
    <w:multiLevelType w:val="hybridMultilevel"/>
    <w:tmpl w:val="2E189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852E47"/>
    <w:multiLevelType w:val="hybridMultilevel"/>
    <w:tmpl w:val="36CC9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327D56"/>
    <w:multiLevelType w:val="hybridMultilevel"/>
    <w:tmpl w:val="72D84F22"/>
    <w:lvl w:ilvl="0" w:tplc="866C434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6" w15:restartNumberingAfterBreak="0">
    <w:nsid w:val="152A18A2"/>
    <w:multiLevelType w:val="hybridMultilevel"/>
    <w:tmpl w:val="C1C66546"/>
    <w:lvl w:ilvl="0" w:tplc="A7F6FEDA">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790A96"/>
    <w:multiLevelType w:val="hybridMultilevel"/>
    <w:tmpl w:val="A91E7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2947AB"/>
    <w:multiLevelType w:val="hybridMultilevel"/>
    <w:tmpl w:val="14767830"/>
    <w:lvl w:ilvl="0" w:tplc="8E922104">
      <w:start w:val="1"/>
      <w:numFmt w:val="decimal"/>
      <w:lvlText w:val="%1."/>
      <w:lvlJc w:val="left"/>
      <w:pPr>
        <w:ind w:left="1020" w:hanging="360"/>
      </w:pPr>
      <w:rPr>
        <w:rFonts w:hint="default"/>
      </w:rPr>
    </w:lvl>
    <w:lvl w:ilvl="1" w:tplc="08090019" w:tentative="1">
      <w:start w:val="1"/>
      <w:numFmt w:val="lowerLetter"/>
      <w:lvlText w:val="%2."/>
      <w:lvlJc w:val="left"/>
      <w:pPr>
        <w:ind w:left="1740" w:hanging="360"/>
      </w:pPr>
    </w:lvl>
    <w:lvl w:ilvl="2" w:tplc="0809001B" w:tentative="1">
      <w:start w:val="1"/>
      <w:numFmt w:val="lowerRoman"/>
      <w:lvlText w:val="%3."/>
      <w:lvlJc w:val="right"/>
      <w:pPr>
        <w:ind w:left="2460" w:hanging="180"/>
      </w:pPr>
    </w:lvl>
    <w:lvl w:ilvl="3" w:tplc="0809000F" w:tentative="1">
      <w:start w:val="1"/>
      <w:numFmt w:val="decimal"/>
      <w:lvlText w:val="%4."/>
      <w:lvlJc w:val="left"/>
      <w:pPr>
        <w:ind w:left="3180" w:hanging="360"/>
      </w:pPr>
    </w:lvl>
    <w:lvl w:ilvl="4" w:tplc="08090019" w:tentative="1">
      <w:start w:val="1"/>
      <w:numFmt w:val="lowerLetter"/>
      <w:lvlText w:val="%5."/>
      <w:lvlJc w:val="left"/>
      <w:pPr>
        <w:ind w:left="3900" w:hanging="360"/>
      </w:pPr>
    </w:lvl>
    <w:lvl w:ilvl="5" w:tplc="0809001B" w:tentative="1">
      <w:start w:val="1"/>
      <w:numFmt w:val="lowerRoman"/>
      <w:lvlText w:val="%6."/>
      <w:lvlJc w:val="right"/>
      <w:pPr>
        <w:ind w:left="4620" w:hanging="180"/>
      </w:pPr>
    </w:lvl>
    <w:lvl w:ilvl="6" w:tplc="0809000F" w:tentative="1">
      <w:start w:val="1"/>
      <w:numFmt w:val="decimal"/>
      <w:lvlText w:val="%7."/>
      <w:lvlJc w:val="left"/>
      <w:pPr>
        <w:ind w:left="5340" w:hanging="360"/>
      </w:pPr>
    </w:lvl>
    <w:lvl w:ilvl="7" w:tplc="08090019" w:tentative="1">
      <w:start w:val="1"/>
      <w:numFmt w:val="lowerLetter"/>
      <w:lvlText w:val="%8."/>
      <w:lvlJc w:val="left"/>
      <w:pPr>
        <w:ind w:left="6060" w:hanging="360"/>
      </w:pPr>
    </w:lvl>
    <w:lvl w:ilvl="8" w:tplc="0809001B" w:tentative="1">
      <w:start w:val="1"/>
      <w:numFmt w:val="lowerRoman"/>
      <w:lvlText w:val="%9."/>
      <w:lvlJc w:val="right"/>
      <w:pPr>
        <w:ind w:left="6780" w:hanging="180"/>
      </w:pPr>
    </w:lvl>
  </w:abstractNum>
  <w:abstractNum w:abstractNumId="19" w15:restartNumberingAfterBreak="0">
    <w:nsid w:val="1A1711E9"/>
    <w:multiLevelType w:val="hybridMultilevel"/>
    <w:tmpl w:val="EF10CF34"/>
    <w:lvl w:ilvl="0" w:tplc="5A640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4B70AB"/>
    <w:multiLevelType w:val="hybridMultilevel"/>
    <w:tmpl w:val="F83833CC"/>
    <w:lvl w:ilvl="0" w:tplc="475E5CB8">
      <w:start w:val="1"/>
      <w:numFmt w:val="decimal"/>
      <w:lvlText w:val="%1."/>
      <w:lvlJc w:val="left"/>
      <w:pPr>
        <w:tabs>
          <w:tab w:val="num" w:pos="1080"/>
        </w:tabs>
        <w:ind w:left="1080" w:hanging="720"/>
      </w:pPr>
      <w:rPr>
        <w:rFonts w:hint="default"/>
      </w:rPr>
    </w:lvl>
    <w:lvl w:ilvl="1" w:tplc="9AFC66B4">
      <w:start w:val="1"/>
      <w:numFmt w:val="decimal"/>
      <w:lvlText w:val="%2."/>
      <w:lvlJc w:val="left"/>
      <w:pPr>
        <w:tabs>
          <w:tab w:val="num" w:pos="1440"/>
        </w:tabs>
        <w:ind w:left="1440" w:hanging="360"/>
      </w:pPr>
      <w:rPr>
        <w:rFonts w:ascii="Calibri" w:eastAsia="Times New Roman" w:hAnsi="Calibri"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A740BC5"/>
    <w:multiLevelType w:val="hybridMultilevel"/>
    <w:tmpl w:val="82987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4E3FAD"/>
    <w:multiLevelType w:val="hybridMultilevel"/>
    <w:tmpl w:val="FE00CA28"/>
    <w:lvl w:ilvl="0" w:tplc="5A640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0D72137"/>
    <w:multiLevelType w:val="hybridMultilevel"/>
    <w:tmpl w:val="DD36FEC6"/>
    <w:lvl w:ilvl="0" w:tplc="B80C54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E873E8"/>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226A6698"/>
    <w:multiLevelType w:val="hybridMultilevel"/>
    <w:tmpl w:val="BBD2118A"/>
    <w:lvl w:ilvl="0" w:tplc="9BD822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1C211D"/>
    <w:multiLevelType w:val="hybridMultilevel"/>
    <w:tmpl w:val="699CD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4115EB"/>
    <w:multiLevelType w:val="hybridMultilevel"/>
    <w:tmpl w:val="8F68317A"/>
    <w:lvl w:ilvl="0" w:tplc="C7EEA5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340586"/>
    <w:multiLevelType w:val="hybridMultilevel"/>
    <w:tmpl w:val="A0D45A4E"/>
    <w:lvl w:ilvl="0" w:tplc="325C62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971B16"/>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27162D14"/>
    <w:multiLevelType w:val="hybridMultilevel"/>
    <w:tmpl w:val="D7F8F670"/>
    <w:lvl w:ilvl="0" w:tplc="F92483E8">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7C57830"/>
    <w:multiLevelType w:val="hybridMultilevel"/>
    <w:tmpl w:val="208C0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D30E2C"/>
    <w:multiLevelType w:val="hybridMultilevel"/>
    <w:tmpl w:val="8B46924C"/>
    <w:lvl w:ilvl="0" w:tplc="E460DF3C">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3" w15:restartNumberingAfterBreak="0">
    <w:nsid w:val="27F2170E"/>
    <w:multiLevelType w:val="hybridMultilevel"/>
    <w:tmpl w:val="7B3C2072"/>
    <w:lvl w:ilvl="0" w:tplc="0D56EC1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8009D0"/>
    <w:multiLevelType w:val="hybridMultilevel"/>
    <w:tmpl w:val="396E9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3E6C31"/>
    <w:multiLevelType w:val="multilevel"/>
    <w:tmpl w:val="F0080B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rPr>
        <w:rFonts w:ascii="Times New Roman" w:eastAsia="Times New Roman" w:hAnsi="Times New Roman" w:cs="Times New Roman"/>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34893810"/>
    <w:multiLevelType w:val="hybridMultilevel"/>
    <w:tmpl w:val="033C617E"/>
    <w:lvl w:ilvl="0" w:tplc="40B48ECA">
      <w:start w:val="1"/>
      <w:numFmt w:val="lowerLetter"/>
      <w:lvlText w:val="(%1)"/>
      <w:lvlJc w:val="left"/>
      <w:pPr>
        <w:ind w:left="720" w:hanging="360"/>
      </w:pPr>
      <w:rPr>
        <w:rFonts w:hint="default"/>
      </w:rPr>
    </w:lvl>
    <w:lvl w:ilvl="1" w:tplc="B708668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4AB474C"/>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34E8796D"/>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15:restartNumberingAfterBreak="0">
    <w:nsid w:val="353F609A"/>
    <w:multiLevelType w:val="hybridMultilevel"/>
    <w:tmpl w:val="95623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0878E0"/>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37654E12"/>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39595205"/>
    <w:multiLevelType w:val="hybridMultilevel"/>
    <w:tmpl w:val="C45ED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142368"/>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15:restartNumberingAfterBreak="0">
    <w:nsid w:val="3B3F2EA5"/>
    <w:multiLevelType w:val="hybridMultilevel"/>
    <w:tmpl w:val="E25EEA60"/>
    <w:lvl w:ilvl="0" w:tplc="249A8CD0">
      <w:start w:val="1"/>
      <w:numFmt w:val="decimal"/>
      <w:lvlText w:val="%1."/>
      <w:lvlJc w:val="left"/>
      <w:pPr>
        <w:ind w:left="720" w:hanging="360"/>
      </w:pPr>
      <w:rPr>
        <w:rFonts w:hint="default"/>
        <w:b w:val="0"/>
      </w:rPr>
    </w:lvl>
    <w:lvl w:ilvl="1" w:tplc="118A243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4740A1"/>
    <w:multiLevelType w:val="hybridMultilevel"/>
    <w:tmpl w:val="0D5CC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BEB712E"/>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15:restartNumberingAfterBreak="0">
    <w:nsid w:val="3ECD0DE0"/>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15:restartNumberingAfterBreak="0">
    <w:nsid w:val="3F637BA6"/>
    <w:multiLevelType w:val="hybridMultilevel"/>
    <w:tmpl w:val="C7B276DA"/>
    <w:lvl w:ilvl="0" w:tplc="BEFAFB7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13B43DE"/>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15:restartNumberingAfterBreak="0">
    <w:nsid w:val="44DF5F8B"/>
    <w:multiLevelType w:val="hybridMultilevel"/>
    <w:tmpl w:val="C1043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52162C"/>
    <w:multiLevelType w:val="hybridMultilevel"/>
    <w:tmpl w:val="7F4ADACA"/>
    <w:lvl w:ilvl="0" w:tplc="918AE958">
      <w:start w:val="3"/>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7E611DE"/>
    <w:multiLevelType w:val="hybridMultilevel"/>
    <w:tmpl w:val="A53A39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1D060C"/>
    <w:multiLevelType w:val="hybridMultilevel"/>
    <w:tmpl w:val="38A46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FB27EC"/>
    <w:multiLevelType w:val="multilevel"/>
    <w:tmpl w:val="60260E1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15:restartNumberingAfterBreak="0">
    <w:nsid w:val="52484F02"/>
    <w:multiLevelType w:val="hybridMultilevel"/>
    <w:tmpl w:val="9F589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31A52FC"/>
    <w:multiLevelType w:val="hybridMultilevel"/>
    <w:tmpl w:val="C4A23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4796FF5"/>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8" w15:restartNumberingAfterBreak="0">
    <w:nsid w:val="54E758D7"/>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9" w15:restartNumberingAfterBreak="0">
    <w:nsid w:val="58002F01"/>
    <w:multiLevelType w:val="hybridMultilevel"/>
    <w:tmpl w:val="9858D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886583A"/>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15:restartNumberingAfterBreak="0">
    <w:nsid w:val="58F7493C"/>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2" w15:restartNumberingAfterBreak="0">
    <w:nsid w:val="5D5426A3"/>
    <w:multiLevelType w:val="hybridMultilevel"/>
    <w:tmpl w:val="E90E599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609157D2"/>
    <w:multiLevelType w:val="hybridMultilevel"/>
    <w:tmpl w:val="486CAE84"/>
    <w:lvl w:ilvl="0" w:tplc="BEFAFB7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3630F2C"/>
    <w:multiLevelType w:val="hybridMultilevel"/>
    <w:tmpl w:val="752EC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47111B4"/>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6" w15:restartNumberingAfterBreak="0">
    <w:nsid w:val="64C11BCB"/>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15:restartNumberingAfterBreak="0">
    <w:nsid w:val="679F7CD5"/>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 w15:restartNumberingAfterBreak="0">
    <w:nsid w:val="67E506BB"/>
    <w:multiLevelType w:val="hybridMultilevel"/>
    <w:tmpl w:val="C428D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83F0128"/>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0" w15:restartNumberingAfterBreak="0">
    <w:nsid w:val="68C522BD"/>
    <w:multiLevelType w:val="hybridMultilevel"/>
    <w:tmpl w:val="9B22FE96"/>
    <w:lvl w:ilvl="0" w:tplc="53C6499E">
      <w:start w:val="1"/>
      <w:numFmt w:val="decimal"/>
      <w:lvlText w:val="%1."/>
      <w:lvlJc w:val="left"/>
      <w:pPr>
        <w:ind w:left="720" w:hanging="360"/>
      </w:pPr>
      <w:rPr>
        <w:rFonts w:ascii="Calibri" w:eastAsia="Times New Roman" w:hAnsi="Calibri"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68FF577F"/>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2" w15:restartNumberingAfterBreak="0">
    <w:nsid w:val="69A65A76"/>
    <w:multiLevelType w:val="hybridMultilevel"/>
    <w:tmpl w:val="1444D776"/>
    <w:lvl w:ilvl="0" w:tplc="0870192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1F3D95"/>
    <w:multiLevelType w:val="hybridMultilevel"/>
    <w:tmpl w:val="2190137E"/>
    <w:lvl w:ilvl="0" w:tplc="EB34BCC0">
      <w:start w:val="1"/>
      <w:numFmt w:val="lowerLetter"/>
      <w:lvlText w:val="(%1)"/>
      <w:lvlJc w:val="left"/>
      <w:pPr>
        <w:tabs>
          <w:tab w:val="num" w:pos="1095"/>
        </w:tabs>
        <w:ind w:left="1095" w:hanging="375"/>
      </w:pPr>
      <w:rPr>
        <w:rFonts w:hint="default"/>
      </w:rPr>
    </w:lvl>
    <w:lvl w:ilvl="1" w:tplc="12325FB2">
      <w:start w:val="1"/>
      <w:numFmt w:val="decimal"/>
      <w:lvlText w:val="%2."/>
      <w:lvlJc w:val="left"/>
      <w:pPr>
        <w:tabs>
          <w:tab w:val="num" w:pos="1800"/>
        </w:tabs>
        <w:ind w:left="1800" w:hanging="360"/>
      </w:pPr>
      <w:rPr>
        <w:rFonts w:ascii="Calibri" w:eastAsia="Times New Roman" w:hAnsi="Calibri" w:cs="Times New Roman" w:hint="default"/>
      </w:rPr>
    </w:lvl>
    <w:lvl w:ilvl="2" w:tplc="C712996E">
      <w:start w:val="2"/>
      <w:numFmt w:val="decimal"/>
      <w:lvlText w:val="%3"/>
      <w:lvlJc w:val="left"/>
      <w:pPr>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4" w15:restartNumberingAfterBreak="0">
    <w:nsid w:val="6D423CE0"/>
    <w:multiLevelType w:val="hybridMultilevel"/>
    <w:tmpl w:val="192C0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D7E5992"/>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6" w15:restartNumberingAfterBreak="0">
    <w:nsid w:val="6DCE5832"/>
    <w:multiLevelType w:val="hybridMultilevel"/>
    <w:tmpl w:val="A3FEC9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F2A7002"/>
    <w:multiLevelType w:val="hybridMultilevel"/>
    <w:tmpl w:val="6A20B9FC"/>
    <w:lvl w:ilvl="0" w:tplc="7AF47764">
      <w:start w:val="1"/>
      <w:numFmt w:val="decimal"/>
      <w:lvlText w:val="%1."/>
      <w:lvlJc w:val="left"/>
      <w:pPr>
        <w:ind w:left="108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05668F7"/>
    <w:multiLevelType w:val="hybridMultilevel"/>
    <w:tmpl w:val="BC0CBD98"/>
    <w:lvl w:ilvl="0" w:tplc="056A1E90">
      <w:start w:val="1"/>
      <w:numFmt w:val="decimal"/>
      <w:lvlText w:val="%1."/>
      <w:lvlJc w:val="left"/>
      <w:pPr>
        <w:tabs>
          <w:tab w:val="num" w:pos="720"/>
        </w:tabs>
        <w:ind w:left="720" w:hanging="360"/>
      </w:pPr>
      <w:rPr>
        <w:rFonts w:ascii="Calibri" w:eastAsia="Times New Roman" w:hAnsi="Calibri"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0E66A9D"/>
    <w:multiLevelType w:val="multilevel"/>
    <w:tmpl w:val="41C817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0" w15:restartNumberingAfterBreak="0">
    <w:nsid w:val="722417BA"/>
    <w:multiLevelType w:val="hybridMultilevel"/>
    <w:tmpl w:val="0EB24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3B06FC9"/>
    <w:multiLevelType w:val="hybridMultilevel"/>
    <w:tmpl w:val="439C1E3A"/>
    <w:lvl w:ilvl="0" w:tplc="0870192A">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F150A17"/>
    <w:multiLevelType w:val="hybridMultilevel"/>
    <w:tmpl w:val="41060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3"/>
  </w:num>
  <w:num w:numId="2">
    <w:abstractNumId w:val="20"/>
  </w:num>
  <w:num w:numId="3">
    <w:abstractNumId w:val="18"/>
  </w:num>
  <w:num w:numId="4">
    <w:abstractNumId w:val="62"/>
  </w:num>
  <w:num w:numId="5">
    <w:abstractNumId w:val="78"/>
  </w:num>
  <w:num w:numId="6">
    <w:abstractNumId w:val="0"/>
  </w:num>
  <w:num w:numId="7">
    <w:abstractNumId w:val="1"/>
  </w:num>
  <w:num w:numId="8">
    <w:abstractNumId w:val="2"/>
  </w:num>
  <w:num w:numId="9">
    <w:abstractNumId w:val="5"/>
  </w:num>
  <w:num w:numId="10">
    <w:abstractNumId w:val="76"/>
  </w:num>
  <w:num w:numId="11">
    <w:abstractNumId w:val="7"/>
  </w:num>
  <w:num w:numId="12">
    <w:abstractNumId w:val="70"/>
  </w:num>
  <w:num w:numId="13">
    <w:abstractNumId w:val="30"/>
  </w:num>
  <w:num w:numId="14">
    <w:abstractNumId w:val="36"/>
  </w:num>
  <w:num w:numId="15">
    <w:abstractNumId w:val="50"/>
  </w:num>
  <w:num w:numId="16">
    <w:abstractNumId w:val="25"/>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5"/>
  </w:num>
  <w:num w:numId="20">
    <w:abstractNumId w:val="15"/>
  </w:num>
  <w:num w:numId="21">
    <w:abstractNumId w:val="32"/>
  </w:num>
  <w:num w:numId="22">
    <w:abstractNumId w:val="56"/>
  </w:num>
  <w:num w:numId="23">
    <w:abstractNumId w:val="77"/>
  </w:num>
  <w:num w:numId="24">
    <w:abstractNumId w:val="80"/>
  </w:num>
  <w:num w:numId="25">
    <w:abstractNumId w:val="21"/>
  </w:num>
  <w:num w:numId="26">
    <w:abstractNumId w:val="34"/>
  </w:num>
  <w:num w:numId="27">
    <w:abstractNumId w:val="42"/>
  </w:num>
  <w:num w:numId="28">
    <w:abstractNumId w:val="17"/>
  </w:num>
  <w:num w:numId="29">
    <w:abstractNumId w:val="28"/>
  </w:num>
  <w:num w:numId="30">
    <w:abstractNumId w:val="26"/>
  </w:num>
  <w:num w:numId="31">
    <w:abstractNumId w:val="44"/>
  </w:num>
  <w:num w:numId="32">
    <w:abstractNumId w:val="63"/>
  </w:num>
  <w:num w:numId="33">
    <w:abstractNumId w:val="48"/>
  </w:num>
  <w:num w:numId="34">
    <w:abstractNumId w:val="59"/>
  </w:num>
  <w:num w:numId="35">
    <w:abstractNumId w:val="6"/>
  </w:num>
  <w:num w:numId="36">
    <w:abstractNumId w:val="55"/>
  </w:num>
  <w:num w:numId="37">
    <w:abstractNumId w:val="8"/>
  </w:num>
  <w:num w:numId="38">
    <w:abstractNumId w:val="81"/>
  </w:num>
  <w:num w:numId="39">
    <w:abstractNumId w:val="82"/>
  </w:num>
  <w:num w:numId="40">
    <w:abstractNumId w:val="64"/>
  </w:num>
  <w:num w:numId="41">
    <w:abstractNumId w:val="39"/>
  </w:num>
  <w:num w:numId="42">
    <w:abstractNumId w:val="9"/>
  </w:num>
  <w:num w:numId="43">
    <w:abstractNumId w:val="72"/>
  </w:num>
  <w:num w:numId="44">
    <w:abstractNumId w:val="68"/>
  </w:num>
  <w:num w:numId="45">
    <w:abstractNumId w:val="16"/>
  </w:num>
  <w:num w:numId="46">
    <w:abstractNumId w:val="27"/>
  </w:num>
  <w:num w:numId="47">
    <w:abstractNumId w:val="51"/>
  </w:num>
  <w:num w:numId="48">
    <w:abstractNumId w:val="19"/>
  </w:num>
  <w:num w:numId="49">
    <w:abstractNumId w:val="22"/>
  </w:num>
  <w:num w:numId="50">
    <w:abstractNumId w:val="52"/>
  </w:num>
  <w:num w:numId="51">
    <w:abstractNumId w:val="53"/>
  </w:num>
  <w:num w:numId="52">
    <w:abstractNumId w:val="12"/>
  </w:num>
  <w:num w:numId="53">
    <w:abstractNumId w:val="74"/>
  </w:num>
  <w:num w:numId="54">
    <w:abstractNumId w:val="10"/>
  </w:num>
  <w:num w:numId="55">
    <w:abstractNumId w:val="13"/>
  </w:num>
  <w:num w:numId="56">
    <w:abstractNumId w:val="31"/>
  </w:num>
  <w:num w:numId="57">
    <w:abstractNumId w:val="33"/>
  </w:num>
  <w:num w:numId="58">
    <w:abstractNumId w:val="47"/>
  </w:num>
  <w:num w:numId="59">
    <w:abstractNumId w:val="14"/>
  </w:num>
  <w:num w:numId="60">
    <w:abstractNumId w:val="24"/>
  </w:num>
  <w:num w:numId="61">
    <w:abstractNumId w:val="67"/>
  </w:num>
  <w:num w:numId="62">
    <w:abstractNumId w:val="43"/>
  </w:num>
  <w:num w:numId="63">
    <w:abstractNumId w:val="66"/>
  </w:num>
  <w:num w:numId="64">
    <w:abstractNumId w:val="29"/>
  </w:num>
  <w:num w:numId="65">
    <w:abstractNumId w:val="49"/>
  </w:num>
  <w:num w:numId="66">
    <w:abstractNumId w:val="41"/>
  </w:num>
  <w:num w:numId="67">
    <w:abstractNumId w:val="40"/>
  </w:num>
  <w:num w:numId="68">
    <w:abstractNumId w:val="60"/>
  </w:num>
  <w:num w:numId="69">
    <w:abstractNumId w:val="35"/>
  </w:num>
  <w:num w:numId="70">
    <w:abstractNumId w:val="23"/>
  </w:num>
  <w:num w:numId="71">
    <w:abstractNumId w:val="54"/>
  </w:num>
  <w:num w:numId="72">
    <w:abstractNumId w:val="65"/>
  </w:num>
  <w:num w:numId="73">
    <w:abstractNumId w:val="71"/>
  </w:num>
  <w:num w:numId="74">
    <w:abstractNumId w:val="58"/>
  </w:num>
  <w:num w:numId="75">
    <w:abstractNumId w:val="38"/>
  </w:num>
  <w:num w:numId="76">
    <w:abstractNumId w:val="57"/>
  </w:num>
  <w:num w:numId="77">
    <w:abstractNumId w:val="79"/>
  </w:num>
  <w:num w:numId="78">
    <w:abstractNumId w:val="37"/>
  </w:num>
  <w:num w:numId="79">
    <w:abstractNumId w:val="11"/>
  </w:num>
  <w:num w:numId="80">
    <w:abstractNumId w:val="61"/>
  </w:num>
  <w:num w:numId="81">
    <w:abstractNumId w:val="75"/>
  </w:num>
  <w:num w:numId="82">
    <w:abstractNumId w:val="69"/>
  </w:num>
  <w:num w:numId="83">
    <w:abstractNumId w:val="46"/>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B8B"/>
    <w:rsid w:val="00235E13"/>
    <w:rsid w:val="0056195B"/>
    <w:rsid w:val="007A3B8B"/>
    <w:rsid w:val="00A55751"/>
    <w:rsid w:val="00CC1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75796A3-6C3A-47C6-859A-3BBAB33A4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3B8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A3B8B"/>
    <w:pPr>
      <w:keepNext/>
      <w:jc w:val="both"/>
      <w:outlineLvl w:val="0"/>
    </w:pPr>
    <w:rPr>
      <w:rFonts w:ascii="Bookman Old Style" w:hAnsi="Bookman Old Style"/>
      <w:b/>
      <w:bCs/>
      <w:sz w:val="26"/>
      <w:lang w:eastAsia="x-none"/>
    </w:rPr>
  </w:style>
  <w:style w:type="paragraph" w:styleId="Heading2">
    <w:name w:val="heading 2"/>
    <w:basedOn w:val="Normal"/>
    <w:next w:val="Normal"/>
    <w:link w:val="Heading2Char"/>
    <w:uiPriority w:val="9"/>
    <w:qFormat/>
    <w:rsid w:val="007A3B8B"/>
    <w:pPr>
      <w:keepNext/>
      <w:keepLines/>
      <w:spacing w:before="200"/>
      <w:outlineLvl w:val="1"/>
    </w:pPr>
    <w:rPr>
      <w:rFonts w:ascii="Cambria" w:hAnsi="Cambria"/>
      <w:b/>
      <w:bCs/>
      <w:color w:val="4F81BD"/>
      <w:sz w:val="26"/>
      <w:szCs w:val="26"/>
      <w:lang w:eastAsia="x-none"/>
    </w:rPr>
  </w:style>
  <w:style w:type="paragraph" w:styleId="Heading3">
    <w:name w:val="heading 3"/>
    <w:basedOn w:val="Normal"/>
    <w:next w:val="Normal"/>
    <w:link w:val="Heading3Char"/>
    <w:uiPriority w:val="9"/>
    <w:qFormat/>
    <w:rsid w:val="007A3B8B"/>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rsid w:val="007A3B8B"/>
    <w:pPr>
      <w:keepNext/>
      <w:keepLines/>
      <w:spacing w:before="200"/>
      <w:outlineLvl w:val="3"/>
    </w:pPr>
    <w:rPr>
      <w:rFonts w:ascii="Cambria" w:hAnsi="Cambria"/>
      <w:b/>
      <w:bCs/>
      <w:i/>
      <w:iCs/>
      <w:color w:val="4F81BD"/>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B8B"/>
    <w:rPr>
      <w:rFonts w:ascii="Bookman Old Style" w:eastAsia="Times New Roman" w:hAnsi="Bookman Old Style" w:cs="Times New Roman"/>
      <w:b/>
      <w:bCs/>
      <w:sz w:val="26"/>
      <w:szCs w:val="24"/>
      <w:lang w:eastAsia="x-none"/>
    </w:rPr>
  </w:style>
  <w:style w:type="character" w:customStyle="1" w:styleId="Heading2Char">
    <w:name w:val="Heading 2 Char"/>
    <w:basedOn w:val="DefaultParagraphFont"/>
    <w:link w:val="Heading2"/>
    <w:uiPriority w:val="9"/>
    <w:rsid w:val="007A3B8B"/>
    <w:rPr>
      <w:rFonts w:ascii="Cambria" w:eastAsia="Times New Roman" w:hAnsi="Cambria" w:cs="Times New Roman"/>
      <w:b/>
      <w:bCs/>
      <w:color w:val="4F81BD"/>
      <w:sz w:val="26"/>
      <w:szCs w:val="26"/>
      <w:lang w:eastAsia="x-none"/>
    </w:rPr>
  </w:style>
  <w:style w:type="character" w:customStyle="1" w:styleId="Heading3Char">
    <w:name w:val="Heading 3 Char"/>
    <w:basedOn w:val="DefaultParagraphFont"/>
    <w:link w:val="Heading3"/>
    <w:uiPriority w:val="9"/>
    <w:rsid w:val="007A3B8B"/>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7A3B8B"/>
    <w:rPr>
      <w:rFonts w:ascii="Cambria" w:eastAsia="Times New Roman" w:hAnsi="Cambria" w:cs="Times New Roman"/>
      <w:b/>
      <w:bCs/>
      <w:i/>
      <w:iCs/>
      <w:color w:val="4F81BD"/>
      <w:sz w:val="24"/>
      <w:szCs w:val="24"/>
      <w:lang w:eastAsia="x-none"/>
    </w:rPr>
  </w:style>
  <w:style w:type="paragraph" w:styleId="ListParagraph">
    <w:name w:val="List Paragraph"/>
    <w:basedOn w:val="Normal"/>
    <w:uiPriority w:val="34"/>
    <w:qFormat/>
    <w:rsid w:val="007A3B8B"/>
    <w:pPr>
      <w:ind w:left="720"/>
      <w:contextualSpacing/>
    </w:pPr>
  </w:style>
  <w:style w:type="paragraph" w:styleId="Title">
    <w:name w:val="Title"/>
    <w:basedOn w:val="Normal"/>
    <w:link w:val="TitleChar"/>
    <w:qFormat/>
    <w:rsid w:val="007A3B8B"/>
    <w:pPr>
      <w:jc w:val="center"/>
    </w:pPr>
    <w:rPr>
      <w:rFonts w:ascii="Bookman Old Style" w:hAnsi="Bookman Old Style"/>
      <w:b/>
      <w:bCs/>
      <w:sz w:val="36"/>
      <w:lang w:eastAsia="x-none"/>
    </w:rPr>
  </w:style>
  <w:style w:type="character" w:customStyle="1" w:styleId="TitleChar">
    <w:name w:val="Title Char"/>
    <w:basedOn w:val="DefaultParagraphFont"/>
    <w:link w:val="Title"/>
    <w:rsid w:val="007A3B8B"/>
    <w:rPr>
      <w:rFonts w:ascii="Bookman Old Style" w:eastAsia="Times New Roman" w:hAnsi="Bookman Old Style" w:cs="Times New Roman"/>
      <w:b/>
      <w:bCs/>
      <w:sz w:val="36"/>
      <w:szCs w:val="24"/>
      <w:lang w:eastAsia="x-none"/>
    </w:rPr>
  </w:style>
  <w:style w:type="paragraph" w:styleId="BodyText">
    <w:name w:val="Body Text"/>
    <w:basedOn w:val="Normal"/>
    <w:link w:val="BodyTextChar"/>
    <w:uiPriority w:val="99"/>
    <w:rsid w:val="007A3B8B"/>
    <w:pPr>
      <w:jc w:val="both"/>
    </w:pPr>
    <w:rPr>
      <w:rFonts w:ascii="Bookman Old Style" w:hAnsi="Bookman Old Style"/>
      <w:sz w:val="26"/>
      <w:lang w:eastAsia="x-none"/>
    </w:rPr>
  </w:style>
  <w:style w:type="character" w:customStyle="1" w:styleId="BodyTextChar">
    <w:name w:val="Body Text Char"/>
    <w:basedOn w:val="DefaultParagraphFont"/>
    <w:link w:val="BodyText"/>
    <w:uiPriority w:val="99"/>
    <w:rsid w:val="007A3B8B"/>
    <w:rPr>
      <w:rFonts w:ascii="Bookman Old Style" w:eastAsia="Times New Roman" w:hAnsi="Bookman Old Style" w:cs="Times New Roman"/>
      <w:sz w:val="26"/>
      <w:szCs w:val="24"/>
      <w:lang w:eastAsia="x-none"/>
    </w:rPr>
  </w:style>
  <w:style w:type="character" w:styleId="Hyperlink">
    <w:name w:val="Hyperlink"/>
    <w:rsid w:val="007A3B8B"/>
    <w:rPr>
      <w:color w:val="0000FF"/>
      <w:u w:val="single"/>
    </w:rPr>
  </w:style>
  <w:style w:type="paragraph" w:styleId="Footer">
    <w:name w:val="footer"/>
    <w:basedOn w:val="Normal"/>
    <w:link w:val="FooterChar"/>
    <w:uiPriority w:val="99"/>
    <w:rsid w:val="007A3B8B"/>
    <w:pPr>
      <w:tabs>
        <w:tab w:val="center" w:pos="4320"/>
        <w:tab w:val="right" w:pos="8640"/>
      </w:tabs>
    </w:pPr>
  </w:style>
  <w:style w:type="character" w:customStyle="1" w:styleId="FooterChar">
    <w:name w:val="Footer Char"/>
    <w:basedOn w:val="DefaultParagraphFont"/>
    <w:link w:val="Footer"/>
    <w:uiPriority w:val="99"/>
    <w:rsid w:val="007A3B8B"/>
    <w:rPr>
      <w:rFonts w:ascii="Times New Roman" w:eastAsia="Times New Roman" w:hAnsi="Times New Roman" w:cs="Times New Roman"/>
      <w:sz w:val="24"/>
      <w:szCs w:val="24"/>
    </w:rPr>
  </w:style>
  <w:style w:type="character" w:styleId="PageNumber">
    <w:name w:val="page number"/>
    <w:basedOn w:val="DefaultParagraphFont"/>
    <w:rsid w:val="007A3B8B"/>
  </w:style>
  <w:style w:type="paragraph" w:styleId="Header">
    <w:name w:val="header"/>
    <w:basedOn w:val="Normal"/>
    <w:link w:val="HeaderChar"/>
    <w:uiPriority w:val="99"/>
    <w:rsid w:val="007A3B8B"/>
    <w:pPr>
      <w:tabs>
        <w:tab w:val="center" w:pos="4513"/>
        <w:tab w:val="right" w:pos="9026"/>
      </w:tabs>
    </w:pPr>
  </w:style>
  <w:style w:type="character" w:customStyle="1" w:styleId="HeaderChar">
    <w:name w:val="Header Char"/>
    <w:basedOn w:val="DefaultParagraphFont"/>
    <w:link w:val="Header"/>
    <w:uiPriority w:val="99"/>
    <w:rsid w:val="007A3B8B"/>
    <w:rPr>
      <w:rFonts w:ascii="Times New Roman" w:eastAsia="Times New Roman" w:hAnsi="Times New Roman" w:cs="Times New Roman"/>
      <w:sz w:val="24"/>
      <w:szCs w:val="24"/>
    </w:rPr>
  </w:style>
  <w:style w:type="table" w:styleId="TableGrid">
    <w:name w:val="Table Grid"/>
    <w:basedOn w:val="TableNormal"/>
    <w:rsid w:val="007A3B8B"/>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7A3B8B"/>
    <w:rPr>
      <w:rFonts w:ascii="Tahoma" w:hAnsi="Tahoma"/>
      <w:sz w:val="16"/>
      <w:szCs w:val="16"/>
    </w:rPr>
  </w:style>
  <w:style w:type="character" w:customStyle="1" w:styleId="BalloonTextChar">
    <w:name w:val="Balloon Text Char"/>
    <w:basedOn w:val="DefaultParagraphFont"/>
    <w:link w:val="BalloonText"/>
    <w:rsid w:val="007A3B8B"/>
    <w:rPr>
      <w:rFonts w:ascii="Tahoma" w:eastAsia="Times New Roman" w:hAnsi="Tahoma" w:cs="Times New Roman"/>
      <w:sz w:val="16"/>
      <w:szCs w:val="16"/>
    </w:rPr>
  </w:style>
  <w:style w:type="paragraph" w:styleId="NoSpacing">
    <w:name w:val="No Spacing"/>
    <w:link w:val="NoSpacingChar"/>
    <w:uiPriority w:val="1"/>
    <w:qFormat/>
    <w:rsid w:val="007A3B8B"/>
    <w:pPr>
      <w:spacing w:after="0" w:line="240" w:lineRule="auto"/>
    </w:pPr>
    <w:rPr>
      <w:rFonts w:ascii="Times New Roman" w:eastAsia="Times New Roman" w:hAnsi="Times New Roman" w:cs="Times New Roman"/>
      <w:sz w:val="24"/>
      <w:szCs w:val="24"/>
    </w:rPr>
  </w:style>
  <w:style w:type="character" w:styleId="IntenseReference">
    <w:name w:val="Intense Reference"/>
    <w:uiPriority w:val="32"/>
    <w:qFormat/>
    <w:rsid w:val="007A3B8B"/>
    <w:rPr>
      <w:b/>
      <w:bCs/>
      <w:smallCaps/>
      <w:color w:val="C0504D"/>
      <w:spacing w:val="5"/>
      <w:u w:val="single"/>
    </w:rPr>
  </w:style>
  <w:style w:type="character" w:styleId="BookTitle">
    <w:name w:val="Book Title"/>
    <w:uiPriority w:val="33"/>
    <w:qFormat/>
    <w:rsid w:val="007A3B8B"/>
    <w:rPr>
      <w:b/>
      <w:bCs/>
      <w:smallCaps/>
      <w:spacing w:val="5"/>
    </w:rPr>
  </w:style>
  <w:style w:type="paragraph" w:customStyle="1" w:styleId="TableContents">
    <w:name w:val="Table Contents"/>
    <w:basedOn w:val="Normal"/>
    <w:rsid w:val="007A3B8B"/>
    <w:pPr>
      <w:widowControl w:val="0"/>
      <w:suppressLineNumbers/>
      <w:suppressAutoHyphens/>
    </w:pPr>
    <w:rPr>
      <w:rFonts w:eastAsia="Lucida Sans Unicode"/>
      <w:kern w:val="2"/>
    </w:rPr>
  </w:style>
  <w:style w:type="character" w:customStyle="1" w:styleId="NoSpacingChar">
    <w:name w:val="No Spacing Char"/>
    <w:basedOn w:val="DefaultParagraphFont"/>
    <w:link w:val="NoSpacing"/>
    <w:uiPriority w:val="1"/>
    <w:rsid w:val="007A3B8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7983</Words>
  <Characters>45506</Characters>
  <Application>Microsoft Office Word</Application>
  <DocSecurity>0</DocSecurity>
  <Lines>379</Lines>
  <Paragraphs>106</Paragraphs>
  <ScaleCrop>false</ScaleCrop>
  <Company/>
  <LinksUpToDate>false</LinksUpToDate>
  <CharactersWithSpaces>53383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2</cp:revision>
  <dcterms:created xsi:type="dcterms:W3CDTF">2020-06-16T14:47:00Z</dcterms:created>
  <dcterms:modified xsi:type="dcterms:W3CDTF">2020-08-11T00:23:00Z</dcterms:modified>
</cp:coreProperties>
</file>